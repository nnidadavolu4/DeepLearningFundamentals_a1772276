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F8B098" w14:textId="0D36381F" w:rsidR="00A523EC" w:rsidRPr="004331B1" w:rsidRDefault="0074401D" w:rsidP="004331B1">
      <w:pPr>
        <w:jc w:val="center"/>
        <w:rPr>
          <w:lang w:val="en-GB" w:eastAsia="en-GB"/>
        </w:rPr>
      </w:pPr>
      <w:r>
        <w:rPr>
          <w:noProof/>
        </w:rPr>
        <mc:AlternateContent>
          <mc:Choice Requires="wps">
            <w:drawing>
              <wp:anchor distT="0" distB="0" distL="114935" distR="114935" simplePos="0" relativeHeight="251657728" behindDoc="0" locked="0" layoutInCell="1" allowOverlap="1" wp14:anchorId="278E8DB2" wp14:editId="51682719">
                <wp:simplePos x="0" y="0"/>
                <wp:positionH relativeFrom="margin">
                  <wp:posOffset>238594</wp:posOffset>
                </wp:positionH>
                <wp:positionV relativeFrom="page">
                  <wp:posOffset>298173</wp:posOffset>
                </wp:positionV>
                <wp:extent cx="6281420" cy="1640205"/>
                <wp:effectExtent l="0" t="0" r="0" b="0"/>
                <wp:wrapTopAndBottom/>
                <wp:docPr id="51427860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476AE" w14:textId="77777777" w:rsidR="00A523EC" w:rsidRDefault="00A523EC">
                            <w:pPr>
                              <w:pStyle w:val="Heading"/>
                              <w:rPr>
                                <w:lang w:val="en-GB"/>
                              </w:rPr>
                            </w:pPr>
                          </w:p>
                          <w:p w14:paraId="6A39BE29" w14:textId="758F4F71" w:rsidR="00A523EC" w:rsidRPr="00B778DA" w:rsidRDefault="00872C7E">
                            <w:pPr>
                              <w:pStyle w:val="Heading"/>
                              <w:rPr>
                                <w:b/>
                                <w:sz w:val="28"/>
                                <w:szCs w:val="28"/>
                              </w:rPr>
                            </w:pPr>
                            <w:r>
                              <w:rPr>
                                <w:b/>
                                <w:sz w:val="28"/>
                                <w:szCs w:val="28"/>
                                <w:lang w:val="en-GB"/>
                              </w:rPr>
                              <w:t>Predict Diabetes using a Single-Layer Perceptron (SLP)</w:t>
                            </w:r>
                          </w:p>
                          <w:p w14:paraId="444119A3" w14:textId="77777777" w:rsidR="00A523EC" w:rsidRDefault="00A523EC"/>
                          <w:tbl>
                            <w:tblPr>
                              <w:tblW w:w="0" w:type="auto"/>
                              <w:tblLayout w:type="fixed"/>
                              <w:tblLook w:val="0000" w:firstRow="0" w:lastRow="0" w:firstColumn="0" w:lastColumn="0" w:noHBand="0" w:noVBand="0"/>
                            </w:tblPr>
                            <w:tblGrid>
                              <w:gridCol w:w="9666"/>
                            </w:tblGrid>
                            <w:tr w:rsidR="00872C7E" w:rsidRPr="00CA7974" w14:paraId="0820160B" w14:textId="77777777" w:rsidTr="00872C7E">
                              <w:trPr>
                                <w:trHeight w:val="1110"/>
                              </w:trPr>
                              <w:tc>
                                <w:tcPr>
                                  <w:tcW w:w="9666" w:type="dxa"/>
                                  <w:shd w:val="clear" w:color="auto" w:fill="auto"/>
                                </w:tcPr>
                                <w:p w14:paraId="10816DE4" w14:textId="1FC845C6" w:rsidR="00872C7E" w:rsidRPr="00CA7974" w:rsidRDefault="00872C7E" w:rsidP="00872C7E">
                                  <w:pPr>
                                    <w:spacing w:line="276" w:lineRule="auto"/>
                                    <w:jc w:val="center"/>
                                    <w:rPr>
                                      <w:sz w:val="24"/>
                                      <w:szCs w:val="24"/>
                                      <w:lang w:val="en-GB" w:eastAsia="en-GB"/>
                                    </w:rPr>
                                  </w:pPr>
                                  <w:proofErr w:type="spellStart"/>
                                  <w:r>
                                    <w:rPr>
                                      <w:sz w:val="24"/>
                                      <w:szCs w:val="24"/>
                                      <w:lang w:val="en-GB" w:eastAsia="en-GB"/>
                                    </w:rPr>
                                    <w:t>Nagadevi</w:t>
                                  </w:r>
                                  <w:proofErr w:type="spellEnd"/>
                                  <w:r>
                                    <w:rPr>
                                      <w:sz w:val="24"/>
                                      <w:szCs w:val="24"/>
                                      <w:lang w:val="en-GB" w:eastAsia="en-GB"/>
                                    </w:rPr>
                                    <w:t xml:space="preserve"> Nimeesha Nidadavolu</w:t>
                                  </w:r>
                                </w:p>
                                <w:p w14:paraId="506177FA" w14:textId="387D7995" w:rsidR="00872C7E" w:rsidRPr="00CA7974" w:rsidRDefault="00872C7E" w:rsidP="00872C7E">
                                  <w:pPr>
                                    <w:spacing w:line="276" w:lineRule="auto"/>
                                    <w:jc w:val="center"/>
                                    <w:rPr>
                                      <w:sz w:val="24"/>
                                      <w:szCs w:val="24"/>
                                      <w:lang w:val="en-GB" w:eastAsia="en-GB"/>
                                    </w:rPr>
                                  </w:pPr>
                                  <w:r>
                                    <w:rPr>
                                      <w:sz w:val="24"/>
                                      <w:szCs w:val="24"/>
                                      <w:lang w:val="en-GB" w:eastAsia="en-GB"/>
                                    </w:rPr>
                                    <w:t>University of Adelaide</w:t>
                                  </w:r>
                                </w:p>
                                <w:p w14:paraId="46449BD8" w14:textId="1E002FA7" w:rsidR="00872C7E" w:rsidRPr="00CA7974" w:rsidRDefault="00872C7E" w:rsidP="00872C7E">
                                  <w:pPr>
                                    <w:spacing w:line="360" w:lineRule="auto"/>
                                    <w:jc w:val="center"/>
                                    <w:rPr>
                                      <w:rFonts w:ascii="Courier" w:hAnsi="Courier" w:cs="Courier"/>
                                      <w:sz w:val="18"/>
                                      <w:szCs w:val="18"/>
                                      <w:lang w:val="en-GB" w:eastAsia="en-GB"/>
                                    </w:rPr>
                                  </w:pPr>
                                  <w:r>
                                    <w:rPr>
                                      <w:sz w:val="24"/>
                                      <w:szCs w:val="24"/>
                                      <w:lang w:val="en-GB" w:eastAsia="en-GB"/>
                                    </w:rPr>
                                    <w:t>Adelaide, South Australia</w:t>
                                  </w:r>
                                </w:p>
                                <w:p w14:paraId="511B8822" w14:textId="5B9342ED" w:rsidR="00872C7E" w:rsidRPr="00CA7974" w:rsidRDefault="00872C7E" w:rsidP="00872C7E">
                                  <w:pPr>
                                    <w:spacing w:line="360" w:lineRule="auto"/>
                                    <w:jc w:val="center"/>
                                  </w:pPr>
                                  <w:r>
                                    <w:rPr>
                                      <w:rFonts w:ascii="Courier" w:hAnsi="Courier" w:cs="Courier"/>
                                      <w:sz w:val="18"/>
                                      <w:szCs w:val="18"/>
                                      <w:lang w:val="en-GB" w:eastAsia="en-GB"/>
                                    </w:rPr>
                                    <w:t xml:space="preserve">a1772276@adelaide.edu.au </w:t>
                                  </w:r>
                                </w:p>
                                <w:p w14:paraId="284251F3" w14:textId="77777777" w:rsidR="00872C7E" w:rsidRPr="00CA7974" w:rsidRDefault="00872C7E">
                                  <w:pPr>
                                    <w:jc w:val="center"/>
                                  </w:pPr>
                                </w:p>
                              </w:tc>
                            </w:tr>
                          </w:tbl>
                          <w:p w14:paraId="51FA64F5" w14:textId="77777777"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E8DB2" id="_x0000_t202" coordsize="21600,21600" o:spt="202" path="m,l,21600r21600,l21600,xe">
                <v:stroke joinstyle="miter"/>
                <v:path gradientshapeok="t" o:connecttype="rect"/>
              </v:shapetype>
              <v:shape id="Text Box 11" o:spid="_x0000_s1026" type="#_x0000_t202" style="position:absolute;left:0;text-align:left;margin-left:18.8pt;margin-top:23.5pt;width:494.6pt;height:129.15pt;z-index:251657728;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" stroked="f">
                <v:fill opacity="0"/>
                <v:path arrowok="t"/>
                <v:textbox inset="0,0,0,0">
                  <w:txbxContent>
                    <w:p w14:paraId="14B476AE" w14:textId="77777777" w:rsidR="00A523EC" w:rsidRDefault="00A523EC">
                      <w:pPr>
                        <w:pStyle w:val="Heading"/>
                        <w:rPr>
                          <w:lang w:val="en-GB"/>
                        </w:rPr>
                      </w:pPr>
                    </w:p>
                    <w:p w14:paraId="6A39BE29" w14:textId="758F4F71" w:rsidR="00A523EC" w:rsidRPr="00B778DA" w:rsidRDefault="00872C7E">
                      <w:pPr>
                        <w:pStyle w:val="Heading"/>
                        <w:rPr>
                          <w:b/>
                          <w:sz w:val="28"/>
                          <w:szCs w:val="28"/>
                        </w:rPr>
                      </w:pPr>
                      <w:r>
                        <w:rPr>
                          <w:b/>
                          <w:sz w:val="28"/>
                          <w:szCs w:val="28"/>
                          <w:lang w:val="en-GB"/>
                        </w:rPr>
                        <w:t>Predict Diabetes using a Single-Layer Perceptron (SLP)</w:t>
                      </w:r>
                    </w:p>
                    <w:p w14:paraId="444119A3" w14:textId="77777777" w:rsidR="00A523EC" w:rsidRDefault="00A523EC"/>
                    <w:tbl>
                      <w:tblPr>
                        <w:tblW w:w="0" w:type="auto"/>
                        <w:tblLayout w:type="fixed"/>
                        <w:tblLook w:val="0000" w:firstRow="0" w:lastRow="0" w:firstColumn="0" w:lastColumn="0" w:noHBand="0" w:noVBand="0"/>
                      </w:tblPr>
                      <w:tblGrid>
                        <w:gridCol w:w="9666"/>
                      </w:tblGrid>
                      <w:tr w:rsidR="00872C7E" w:rsidRPr="00CA7974" w14:paraId="0820160B" w14:textId="77777777" w:rsidTr="00872C7E">
                        <w:trPr>
                          <w:trHeight w:val="1110"/>
                        </w:trPr>
                        <w:tc>
                          <w:tcPr>
                            <w:tcW w:w="9666" w:type="dxa"/>
                            <w:shd w:val="clear" w:color="auto" w:fill="auto"/>
                          </w:tcPr>
                          <w:p w14:paraId="10816DE4" w14:textId="1FC845C6" w:rsidR="00872C7E" w:rsidRPr="00CA7974" w:rsidRDefault="00872C7E" w:rsidP="00872C7E">
                            <w:pPr>
                              <w:spacing w:line="276" w:lineRule="auto"/>
                              <w:jc w:val="center"/>
                              <w:rPr>
                                <w:sz w:val="24"/>
                                <w:szCs w:val="24"/>
                                <w:lang w:val="en-GB" w:eastAsia="en-GB"/>
                              </w:rPr>
                            </w:pPr>
                            <w:proofErr w:type="spellStart"/>
                            <w:r>
                              <w:rPr>
                                <w:sz w:val="24"/>
                                <w:szCs w:val="24"/>
                                <w:lang w:val="en-GB" w:eastAsia="en-GB"/>
                              </w:rPr>
                              <w:t>Nagadevi</w:t>
                            </w:r>
                            <w:proofErr w:type="spellEnd"/>
                            <w:r>
                              <w:rPr>
                                <w:sz w:val="24"/>
                                <w:szCs w:val="24"/>
                                <w:lang w:val="en-GB" w:eastAsia="en-GB"/>
                              </w:rPr>
                              <w:t xml:space="preserve"> Nimeesha Nidadavolu</w:t>
                            </w:r>
                          </w:p>
                          <w:p w14:paraId="506177FA" w14:textId="387D7995" w:rsidR="00872C7E" w:rsidRPr="00CA7974" w:rsidRDefault="00872C7E" w:rsidP="00872C7E">
                            <w:pPr>
                              <w:spacing w:line="276" w:lineRule="auto"/>
                              <w:jc w:val="center"/>
                              <w:rPr>
                                <w:sz w:val="24"/>
                                <w:szCs w:val="24"/>
                                <w:lang w:val="en-GB" w:eastAsia="en-GB"/>
                              </w:rPr>
                            </w:pPr>
                            <w:r>
                              <w:rPr>
                                <w:sz w:val="24"/>
                                <w:szCs w:val="24"/>
                                <w:lang w:val="en-GB" w:eastAsia="en-GB"/>
                              </w:rPr>
                              <w:t>University of Adelaide</w:t>
                            </w:r>
                          </w:p>
                          <w:p w14:paraId="46449BD8" w14:textId="1E002FA7" w:rsidR="00872C7E" w:rsidRPr="00CA7974" w:rsidRDefault="00872C7E" w:rsidP="00872C7E">
                            <w:pPr>
                              <w:spacing w:line="360" w:lineRule="auto"/>
                              <w:jc w:val="center"/>
                              <w:rPr>
                                <w:rFonts w:ascii="Courier" w:hAnsi="Courier" w:cs="Courier"/>
                                <w:sz w:val="18"/>
                                <w:szCs w:val="18"/>
                                <w:lang w:val="en-GB" w:eastAsia="en-GB"/>
                              </w:rPr>
                            </w:pPr>
                            <w:r>
                              <w:rPr>
                                <w:sz w:val="24"/>
                                <w:szCs w:val="24"/>
                                <w:lang w:val="en-GB" w:eastAsia="en-GB"/>
                              </w:rPr>
                              <w:t>Adelaide, South Australia</w:t>
                            </w:r>
                          </w:p>
                          <w:p w14:paraId="511B8822" w14:textId="5B9342ED" w:rsidR="00872C7E" w:rsidRPr="00CA7974" w:rsidRDefault="00872C7E" w:rsidP="00872C7E">
                            <w:pPr>
                              <w:spacing w:line="360" w:lineRule="auto"/>
                              <w:jc w:val="center"/>
                            </w:pPr>
                            <w:r>
                              <w:rPr>
                                <w:rFonts w:ascii="Courier" w:hAnsi="Courier" w:cs="Courier"/>
                                <w:sz w:val="18"/>
                                <w:szCs w:val="18"/>
                                <w:lang w:val="en-GB" w:eastAsia="en-GB"/>
                              </w:rPr>
                              <w:t xml:space="preserve">a1772276@adelaide.edu.au </w:t>
                            </w:r>
                          </w:p>
                          <w:p w14:paraId="284251F3" w14:textId="77777777" w:rsidR="00872C7E" w:rsidRPr="00CA7974" w:rsidRDefault="00872C7E">
                            <w:pPr>
                              <w:jc w:val="center"/>
                            </w:pPr>
                          </w:p>
                        </w:tc>
                      </w:tr>
                    </w:tbl>
                    <w:p w14:paraId="51FA64F5" w14:textId="77777777" w:rsidR="00A523EC" w:rsidRDefault="00A523EC"/>
                  </w:txbxContent>
                </v:textbox>
                <w10:wrap type="topAndBottom" anchorx="margin" anchory="page"/>
              </v:shape>
            </w:pict>
          </mc:Fallback>
        </mc:AlternateContent>
      </w:r>
      <w:r w:rsidR="00A523EC">
        <w:rPr>
          <w:b/>
          <w:sz w:val="24"/>
        </w:rPr>
        <w:t>Abstract</w:t>
      </w:r>
    </w:p>
    <w:p w14:paraId="519B7C14" w14:textId="77777777" w:rsidR="00A523EC" w:rsidRDefault="00A523EC">
      <w:pPr>
        <w:pStyle w:val="Abstract"/>
        <w:ind w:firstLine="0"/>
      </w:pPr>
    </w:p>
    <w:p w14:paraId="54F3E255" w14:textId="0C02AD1C" w:rsidR="00A523EC" w:rsidRDefault="009F085E" w:rsidP="00175A1E">
      <w:pPr>
        <w:pStyle w:val="Abstract"/>
        <w:rPr>
          <w:i/>
        </w:rPr>
      </w:pPr>
      <w:r>
        <w:rPr>
          <w:i/>
        </w:rPr>
        <w:t xml:space="preserve">A Single-Layer </w:t>
      </w:r>
      <w:r w:rsidR="00175A1E">
        <w:rPr>
          <w:i/>
        </w:rPr>
        <w:t>Perceptron (</w:t>
      </w:r>
      <w:r>
        <w:rPr>
          <w:i/>
        </w:rPr>
        <w:t>SLP) Model was used on the Pima Indian</w:t>
      </w:r>
      <w:r w:rsidR="00175A1E">
        <w:rPr>
          <w:i/>
        </w:rPr>
        <w:t xml:space="preserve"> </w:t>
      </w:r>
      <w:r>
        <w:rPr>
          <w:i/>
        </w:rPr>
        <w:t>Diabetes Dataset</w:t>
      </w:r>
      <w:r w:rsidR="00175A1E">
        <w:rPr>
          <w:i/>
        </w:rPr>
        <w:t>*. The aim of the model was to learn from the data and apply the pattern to predict diabetes in new patients. This report explores all the different tests and experiments done on a baseline Perceptron to improve its performance metrics. The best version was found to be the one with a sigmoid activation function and a learning rate of 0.001 with ~7 epochs. Further improvements can be made through hyperparameter optimization, providing the model with a more balanced dataset, and adding hidden layers that can help with understanding the data better.</w:t>
      </w:r>
    </w:p>
    <w:p w14:paraId="1D3C6162" w14:textId="77777777" w:rsidR="00175A1E" w:rsidRDefault="00175A1E" w:rsidP="00175A1E"/>
    <w:p w14:paraId="0180F9C3" w14:textId="7F0D1CB6" w:rsidR="00175A1E" w:rsidRPr="00175A1E" w:rsidRDefault="00175A1E" w:rsidP="00175A1E">
      <w:pPr>
        <w:rPr>
          <w:i/>
          <w:iCs/>
        </w:rPr>
      </w:pPr>
      <w:r>
        <w:rPr>
          <w:i/>
          <w:iCs/>
        </w:rPr>
        <w:t>*</w:t>
      </w:r>
      <w:r w:rsidRPr="00175A1E">
        <w:rPr>
          <w:i/>
          <w:iCs/>
        </w:rPr>
        <w:t xml:space="preserve"> </w:t>
      </w:r>
      <w:hyperlink r:id="rId7" w:history="1">
        <w:r w:rsidRPr="00175A1E">
          <w:rPr>
            <w:rStyle w:val="Hyperlink"/>
            <w:i/>
            <w:iCs/>
          </w:rPr>
          <w:t>https://www.kaggle.com/datasets/uciml/pima-indians-diabetes-database</w:t>
        </w:r>
      </w:hyperlink>
      <w:r>
        <w:rPr>
          <w:i/>
          <w:iCs/>
        </w:rPr>
        <w:t xml:space="preserve"> </w:t>
      </w:r>
    </w:p>
    <w:p w14:paraId="2B3EB344" w14:textId="77777777" w:rsidR="00A523EC" w:rsidRDefault="00A523EC"/>
    <w:p w14:paraId="2EC820EC" w14:textId="3DF52927" w:rsidR="0074401D" w:rsidRPr="004331B1" w:rsidRDefault="0074401D" w:rsidP="0074401D">
      <w:pPr>
        <w:pStyle w:val="Heading1"/>
        <w:rPr>
          <w:b/>
          <w:bCs/>
        </w:rPr>
      </w:pPr>
      <w:r w:rsidRPr="004331B1">
        <w:rPr>
          <w:b/>
          <w:bCs/>
        </w:rPr>
        <w:t>Introduction:</w:t>
      </w:r>
    </w:p>
    <w:p w14:paraId="73DAAFD3" w14:textId="56C5B02F" w:rsidR="0074401D" w:rsidRPr="004331B1" w:rsidRDefault="0074401D" w:rsidP="0074401D">
      <w:pPr>
        <w:pStyle w:val="ListParagraph"/>
        <w:numPr>
          <w:ilvl w:val="1"/>
          <w:numId w:val="2"/>
        </w:numPr>
        <w:rPr>
          <w:b/>
          <w:bCs/>
        </w:rPr>
      </w:pPr>
      <w:r w:rsidRPr="004331B1">
        <w:rPr>
          <w:b/>
          <w:bCs/>
        </w:rPr>
        <w:t>The Problem</w:t>
      </w:r>
    </w:p>
    <w:p w14:paraId="7D60488C" w14:textId="77777777" w:rsidR="00DC2D2F" w:rsidRDefault="00DC2D2F" w:rsidP="00DC2D2F">
      <w:pPr>
        <w:pStyle w:val="ListParagraph"/>
        <w:ind w:left="576"/>
      </w:pPr>
    </w:p>
    <w:p w14:paraId="57CC3E90" w14:textId="4A8756A3" w:rsidR="0074401D" w:rsidRDefault="0074401D" w:rsidP="00DC2D2F">
      <w:pPr>
        <w:jc w:val="both"/>
      </w:pPr>
      <w:r>
        <w:t xml:space="preserve">The Indian population consists of the second largest number of Diabetic patients in the world. The recorded number of diagnosed diabetic patients was 74.9 million in 2021. This number is projected to 124.9 million by 2045. Moreover, the number of diabetic young adults has increased from 5.5% to 7.5% in the last twenty-years [1]. </w:t>
      </w:r>
      <w:r w:rsidRPr="0074401D">
        <w:t xml:space="preserve">A study on diabetes among middle-aged women in India found that 254 of 640 districts have very high rates (over 10%), and 130 have moderately high levels (8.7–10.6%). </w:t>
      </w:r>
      <w:r>
        <w:t>These r</w:t>
      </w:r>
      <w:r w:rsidRPr="0074401D">
        <w:t xml:space="preserve">ates are highest in southern and eastern India and lowest in the central </w:t>
      </w:r>
      <w:r w:rsidRPr="0074401D">
        <w:t>region</w:t>
      </w:r>
      <w:r>
        <w:t xml:space="preserve"> [2]</w:t>
      </w:r>
      <w:r w:rsidRPr="0074401D">
        <w:t>.</w:t>
      </w:r>
    </w:p>
    <w:p w14:paraId="0E280C8D" w14:textId="77777777" w:rsidR="0074401D" w:rsidRDefault="0074401D" w:rsidP="00DC2D2F">
      <w:pPr>
        <w:jc w:val="both"/>
      </w:pPr>
    </w:p>
    <w:p w14:paraId="4206651E" w14:textId="603C972A" w:rsidR="0074401D" w:rsidRDefault="0074401D" w:rsidP="00DC2D2F">
      <w:pPr>
        <w:jc w:val="both"/>
      </w:pPr>
      <w:r>
        <w:t xml:space="preserve">The increase in the onset of this disease in extremely young adults is concerning. </w:t>
      </w:r>
      <w:r w:rsidRPr="0074401D">
        <w:t>Diabetes significantly impact</w:t>
      </w:r>
      <w:r>
        <w:t>s</w:t>
      </w:r>
      <w:r w:rsidRPr="0074401D">
        <w:t xml:space="preserve"> young women and adults, with effects ranging from cardiovascular problems to increased infection risks. For women, it can disrupt menstrual cycles, affect fertility, and complicate pregnancies. In all adults, diabetes may lead to nerve damage, kidney issues, vision problems, and cognitive decline. Proper management through medication, lifestyle changes, and regular medical check-ups is crucial to mitigate these risks and maintain overall </w:t>
      </w:r>
      <w:r w:rsidR="00DC2D2F" w:rsidRPr="0074401D">
        <w:t>health</w:t>
      </w:r>
      <w:r w:rsidR="00DC2D2F">
        <w:t xml:space="preserve"> [</w:t>
      </w:r>
      <w:r w:rsidR="00D32F8B">
        <w:t>3][4].</w:t>
      </w:r>
      <w:r>
        <w:t xml:space="preserve"> </w:t>
      </w:r>
    </w:p>
    <w:p w14:paraId="6CFA1664" w14:textId="77777777" w:rsidR="0074401D" w:rsidRDefault="0074401D" w:rsidP="00DC2D2F">
      <w:pPr>
        <w:jc w:val="both"/>
      </w:pPr>
    </w:p>
    <w:p w14:paraId="52C985E0" w14:textId="4FDD904D" w:rsidR="0074401D" w:rsidRDefault="0074401D" w:rsidP="00DC2D2F">
      <w:pPr>
        <w:jc w:val="both"/>
      </w:pPr>
      <w:r>
        <w:t xml:space="preserve">This makes it crucial to find ways to predict the onset of diabetes and prevent it if possible. </w:t>
      </w:r>
      <w:r w:rsidR="00D32F8B">
        <w:t>This paper focuses on the use of the Perceptron Machine Learning (ML) algorithm to explore the trends in the Pima Indians Diabetes Data and use it to learn and predict the likelihood of diabetes for unseen data. This ML Model, if optimized well can be useful to detect the onset of diabetes and prevent it early.</w:t>
      </w:r>
    </w:p>
    <w:p w14:paraId="375E6FD0" w14:textId="77777777" w:rsidR="0074401D" w:rsidRDefault="0074401D" w:rsidP="0074401D">
      <w:pPr>
        <w:ind w:left="404"/>
      </w:pPr>
    </w:p>
    <w:p w14:paraId="4C4E8550" w14:textId="31AA26CA" w:rsidR="0074401D" w:rsidRPr="004331B1" w:rsidRDefault="0074401D" w:rsidP="0074401D">
      <w:pPr>
        <w:pStyle w:val="ListParagraph"/>
        <w:numPr>
          <w:ilvl w:val="1"/>
          <w:numId w:val="2"/>
        </w:numPr>
        <w:rPr>
          <w:b/>
          <w:bCs/>
        </w:rPr>
      </w:pPr>
      <w:r w:rsidRPr="004331B1">
        <w:rPr>
          <w:b/>
          <w:bCs/>
        </w:rPr>
        <w:t>Potential Solution</w:t>
      </w:r>
    </w:p>
    <w:p w14:paraId="77CA9D62" w14:textId="77777777" w:rsidR="003C0471" w:rsidRDefault="003C0471" w:rsidP="003C0471">
      <w:pPr>
        <w:pStyle w:val="Text"/>
        <w:ind w:firstLine="0"/>
      </w:pPr>
    </w:p>
    <w:p w14:paraId="1294A866" w14:textId="45084380" w:rsidR="003C0471" w:rsidRDefault="003C0471" w:rsidP="003C0471">
      <w:pPr>
        <w:pStyle w:val="Text"/>
        <w:ind w:firstLine="0"/>
      </w:pPr>
      <w:r>
        <w:t>The Perceptron is a single-layer Neural Network that acts as a linear binary classifier to distinguish between classes based on the learned data [5]. It is a simple ML model that can be used to prevent overfitting due to the lack of</w:t>
      </w:r>
      <w:r w:rsidR="00F07729">
        <w:t xml:space="preserve"> its</w:t>
      </w:r>
      <w:r>
        <w:t xml:space="preserve"> complexity. However, due to the same reason, it may fail in capturing spatiality in dimensions. However, as our dataset is quite simple and only consists of 8 parameters and 1 binary target label, the perceptron will be a good starting point to develop a prediction algorithm for the Pima dataset. It comprises of concepts such as bias, weights and an activation function to process the given input. This algorithm will be further explained later in the paper and how it can be optimized to give ideal results.</w:t>
      </w:r>
    </w:p>
    <w:p w14:paraId="24487101" w14:textId="77777777" w:rsidR="003C0471" w:rsidRDefault="003C0471" w:rsidP="003C0471">
      <w:pPr>
        <w:pStyle w:val="Text"/>
        <w:ind w:firstLine="0"/>
      </w:pPr>
    </w:p>
    <w:p w14:paraId="20558105" w14:textId="482D58CE" w:rsidR="003C0471" w:rsidRDefault="003C0471" w:rsidP="003C0471">
      <w:pPr>
        <w:pStyle w:val="Text"/>
        <w:ind w:firstLine="0"/>
      </w:pPr>
      <w:r>
        <w:t>This paper will be an exploration of the use of the Perceptron Model on the Pima Diabetes Dataset and the experiments undertaken to optimize its performance in predicting diabetes in patients.</w:t>
      </w:r>
    </w:p>
    <w:p w14:paraId="0EAF0E17" w14:textId="77777777" w:rsidR="00DC2D2F" w:rsidRDefault="00DC2D2F" w:rsidP="00872C7E">
      <w:pPr>
        <w:pStyle w:val="Text"/>
        <w:ind w:firstLine="0"/>
      </w:pPr>
    </w:p>
    <w:p w14:paraId="049F419B" w14:textId="45D78892" w:rsidR="00872C7E" w:rsidRPr="004331B1" w:rsidRDefault="00872C7E" w:rsidP="00872C7E">
      <w:pPr>
        <w:pStyle w:val="Text"/>
        <w:numPr>
          <w:ilvl w:val="0"/>
          <w:numId w:val="2"/>
        </w:numPr>
        <w:rPr>
          <w:b/>
          <w:bCs/>
        </w:rPr>
      </w:pPr>
      <w:r w:rsidRPr="004331B1">
        <w:rPr>
          <w:b/>
          <w:bCs/>
        </w:rPr>
        <w:t>Method</w:t>
      </w:r>
    </w:p>
    <w:p w14:paraId="0BE1A539" w14:textId="46C64CE1" w:rsidR="00872C7E" w:rsidRPr="004331B1" w:rsidRDefault="00872C7E" w:rsidP="00872C7E">
      <w:pPr>
        <w:pStyle w:val="Text"/>
        <w:numPr>
          <w:ilvl w:val="1"/>
          <w:numId w:val="2"/>
        </w:numPr>
        <w:rPr>
          <w:b/>
          <w:bCs/>
        </w:rPr>
      </w:pPr>
      <w:r w:rsidRPr="004331B1">
        <w:rPr>
          <w:b/>
          <w:bCs/>
        </w:rPr>
        <w:t>Dataset</w:t>
      </w:r>
    </w:p>
    <w:p w14:paraId="3C04635B" w14:textId="5B86749B" w:rsidR="00F2790A" w:rsidRDefault="00F2790A" w:rsidP="00F2790A">
      <w:pPr>
        <w:pStyle w:val="Text"/>
        <w:ind w:left="202" w:firstLine="0"/>
      </w:pPr>
      <w:r>
        <w:t xml:space="preserve"> The Pima Indian Diabetes dataset consists of 8 features and 1 target label, which describes a positive or negative outcome of the patient. The parameters are shown in Figure 1. </w:t>
      </w:r>
    </w:p>
    <w:p w14:paraId="496111CA" w14:textId="77777777" w:rsidR="00F2790A" w:rsidRDefault="00F2790A" w:rsidP="00F2790A">
      <w:pPr>
        <w:pStyle w:val="Text"/>
        <w:ind w:left="202" w:firstLine="0"/>
      </w:pPr>
    </w:p>
    <w:p w14:paraId="65F627A7" w14:textId="77777777" w:rsidR="00F2790A" w:rsidRDefault="00F2790A" w:rsidP="00F2790A">
      <w:pPr>
        <w:pStyle w:val="Text"/>
        <w:keepNext/>
        <w:ind w:left="202" w:firstLine="0"/>
        <w:jc w:val="center"/>
      </w:pPr>
      <w:r w:rsidRPr="00F2790A">
        <w:drawing>
          <wp:inline distT="0" distB="0" distL="0" distR="0" wp14:anchorId="25789D80" wp14:editId="4447822F">
            <wp:extent cx="2445026" cy="1514848"/>
            <wp:effectExtent l="0" t="0" r="0" b="0"/>
            <wp:docPr id="942312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2618" name="Picture 1" descr="A screen shot of a computer&#10;&#10;Description automatically generated"/>
                    <pic:cNvPicPr/>
                  </pic:nvPicPr>
                  <pic:blipFill>
                    <a:blip r:embed="rId8"/>
                    <a:stretch>
                      <a:fillRect/>
                    </a:stretch>
                  </pic:blipFill>
                  <pic:spPr>
                    <a:xfrm>
                      <a:off x="0" y="0"/>
                      <a:ext cx="2459826" cy="1524017"/>
                    </a:xfrm>
                    <a:prstGeom prst="rect">
                      <a:avLst/>
                    </a:prstGeom>
                  </pic:spPr>
                </pic:pic>
              </a:graphicData>
            </a:graphic>
          </wp:inline>
        </w:drawing>
      </w:r>
    </w:p>
    <w:p w14:paraId="54189161" w14:textId="77777777" w:rsidR="00F2790A" w:rsidRDefault="00F2790A" w:rsidP="00F2790A">
      <w:pPr>
        <w:pStyle w:val="Text"/>
        <w:keepNext/>
        <w:ind w:left="202" w:firstLine="0"/>
        <w:jc w:val="center"/>
      </w:pPr>
    </w:p>
    <w:p w14:paraId="7EE1F565" w14:textId="5A688CEA" w:rsidR="00F2790A" w:rsidRDefault="00F2790A" w:rsidP="00F2790A">
      <w:pPr>
        <w:pStyle w:val="Caption"/>
        <w:jc w:val="center"/>
      </w:pPr>
      <w:r>
        <w:t xml:space="preserve">Figure </w:t>
      </w:r>
      <w:r>
        <w:fldChar w:fldCharType="begin"/>
      </w:r>
      <w:r>
        <w:instrText xml:space="preserve"> SEQ Figure \* ARABIC </w:instrText>
      </w:r>
      <w:r>
        <w:fldChar w:fldCharType="separate"/>
      </w:r>
      <w:r w:rsidR="006D521A">
        <w:rPr>
          <w:noProof/>
        </w:rPr>
        <w:t>1</w:t>
      </w:r>
      <w:r>
        <w:fldChar w:fldCharType="end"/>
      </w:r>
      <w:r>
        <w:t>: Parameters in the Pima Indian Diabetes Dataset</w:t>
      </w:r>
    </w:p>
    <w:p w14:paraId="5CF4CD7B" w14:textId="77777777" w:rsidR="00F2790A" w:rsidRDefault="00F2790A" w:rsidP="00F2790A"/>
    <w:p w14:paraId="4714C853" w14:textId="10F1B447" w:rsidR="00F2790A" w:rsidRDefault="00F2790A" w:rsidP="00AA7FF0">
      <w:pPr>
        <w:jc w:val="both"/>
      </w:pPr>
      <w:r>
        <w:t>As this dataset was retrieved from Kaggle, it was pre-processed and had no null or infinitive negative/positive values. Therefore, no imputation was required. However</w:t>
      </w:r>
      <w:r w:rsidR="00C82874">
        <w:t>,</w:t>
      </w:r>
      <w:r>
        <w:t xml:space="preserve"> the data-distribution for each feature was analyzed through </w:t>
      </w:r>
      <w:proofErr w:type="gramStart"/>
      <w:r w:rsidR="00C82874">
        <w:t xml:space="preserve">the </w:t>
      </w:r>
      <w:r w:rsidR="00C82874" w:rsidRPr="00F07729">
        <w:rPr>
          <w:i/>
          <w:iCs/>
        </w:rPr>
        <w:t>.describe</w:t>
      </w:r>
      <w:proofErr w:type="gramEnd"/>
      <w:r>
        <w:rPr>
          <w:i/>
          <w:iCs/>
        </w:rPr>
        <w:t>()</w:t>
      </w:r>
      <w:r>
        <w:t xml:space="preserve"> pandas function[Appendix 1] and through histogram plots, shown in Figure 2.</w:t>
      </w:r>
    </w:p>
    <w:p w14:paraId="742287E1" w14:textId="77777777" w:rsidR="00F2790A" w:rsidRDefault="00F2790A" w:rsidP="00AA7FF0">
      <w:pPr>
        <w:jc w:val="both"/>
      </w:pPr>
    </w:p>
    <w:p w14:paraId="51483BA5" w14:textId="619D2BBD" w:rsidR="00F2790A" w:rsidRDefault="00F2790A" w:rsidP="00AA7FF0">
      <w:pPr>
        <w:jc w:val="both"/>
      </w:pPr>
      <w:r>
        <w:t xml:space="preserve">The target label was plotted as a pie-chart and clearly shows that the dataset included more negative cases (65.1%) of diabetes over </w:t>
      </w:r>
      <w:r>
        <w:lastRenderedPageBreak/>
        <w:t>positive (34.9%). This skewed nature of the samples will likely affect the model training and it is likely to generalize towards negative cases. This can be dangerous as a False Negative will mean that a diabetes-positive patient will not be given the appropriate treatment and may be impacted adversely.</w:t>
      </w:r>
    </w:p>
    <w:p w14:paraId="2B162E7C" w14:textId="77777777" w:rsidR="00F2790A" w:rsidRDefault="00F2790A" w:rsidP="00F2790A"/>
    <w:p w14:paraId="03A21248" w14:textId="77777777" w:rsidR="00F2790A" w:rsidRDefault="00F2790A" w:rsidP="00F2790A">
      <w:pPr>
        <w:keepNext/>
        <w:jc w:val="center"/>
      </w:pPr>
      <w:r w:rsidRPr="00F2790A">
        <w:drawing>
          <wp:inline distT="0" distB="0" distL="0" distR="0" wp14:anchorId="391E92AB" wp14:editId="3DF06482">
            <wp:extent cx="2912013" cy="2912013"/>
            <wp:effectExtent l="0" t="0" r="0" b="0"/>
            <wp:docPr id="39059574" name="Picture 1" descr="A group of graphs with numbers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74" name="Picture 1" descr="A group of graphs with numbers and a pie chart&#10;&#10;Description automatically generated"/>
                    <pic:cNvPicPr/>
                  </pic:nvPicPr>
                  <pic:blipFill>
                    <a:blip r:embed="rId9"/>
                    <a:stretch>
                      <a:fillRect/>
                    </a:stretch>
                  </pic:blipFill>
                  <pic:spPr>
                    <a:xfrm>
                      <a:off x="0" y="0"/>
                      <a:ext cx="2990785" cy="2990785"/>
                    </a:xfrm>
                    <a:prstGeom prst="rect">
                      <a:avLst/>
                    </a:prstGeom>
                  </pic:spPr>
                </pic:pic>
              </a:graphicData>
            </a:graphic>
          </wp:inline>
        </w:drawing>
      </w:r>
    </w:p>
    <w:p w14:paraId="4636AEB2" w14:textId="77777777" w:rsidR="00F2790A" w:rsidRDefault="00F2790A" w:rsidP="00F2790A">
      <w:pPr>
        <w:keepNext/>
        <w:jc w:val="center"/>
      </w:pPr>
    </w:p>
    <w:p w14:paraId="426FD80E" w14:textId="143447E8" w:rsidR="00F2790A" w:rsidRDefault="00F2790A" w:rsidP="00F2790A">
      <w:pPr>
        <w:pStyle w:val="Caption"/>
        <w:jc w:val="center"/>
      </w:pPr>
      <w:r>
        <w:t xml:space="preserve">Figure </w:t>
      </w:r>
      <w:r>
        <w:fldChar w:fldCharType="begin"/>
      </w:r>
      <w:r>
        <w:instrText xml:space="preserve"> SEQ Figure \* ARABIC </w:instrText>
      </w:r>
      <w:r>
        <w:fldChar w:fldCharType="separate"/>
      </w:r>
      <w:r w:rsidR="006D521A">
        <w:rPr>
          <w:noProof/>
        </w:rPr>
        <w:t>2</w:t>
      </w:r>
      <w:r>
        <w:fldChar w:fldCharType="end"/>
      </w:r>
      <w:r>
        <w:t>: Plot distribution of parameters in the dataset</w:t>
      </w:r>
    </w:p>
    <w:p w14:paraId="15E17B9C" w14:textId="77777777" w:rsidR="00F2790A" w:rsidRDefault="00F2790A" w:rsidP="00F2790A"/>
    <w:p w14:paraId="3E0C8E52" w14:textId="0A81B2B9" w:rsidR="00F2790A" w:rsidRDefault="00F2790A" w:rsidP="00F2790A"/>
    <w:p w14:paraId="24B5BC81" w14:textId="31D3A4ED" w:rsidR="00F2790A" w:rsidRPr="00F2790A" w:rsidRDefault="00ED3754" w:rsidP="00AA7FF0">
      <w:pPr>
        <w:jc w:val="both"/>
      </w:pPr>
      <w:r>
        <w:t xml:space="preserve">The distribution chart of the BMI and </w:t>
      </w:r>
      <w:proofErr w:type="spellStart"/>
      <w:r>
        <w:t>BloodPressure</w:t>
      </w:r>
      <w:proofErr w:type="spellEnd"/>
      <w:r>
        <w:t xml:space="preserve"> feature</w:t>
      </w:r>
      <w:r w:rsidR="00AC62C3">
        <w:t>s</w:t>
      </w:r>
      <w:r>
        <w:t xml:space="preserve"> also demonstrate potential outliers towards the left of the graph which can be another potential source, </w:t>
      </w:r>
      <w:r>
        <w:t>in terms of the data</w:t>
      </w:r>
      <w:r>
        <w:t xml:space="preserve">, to reduce the model’s efficiency. </w:t>
      </w:r>
    </w:p>
    <w:p w14:paraId="10882D99" w14:textId="77777777" w:rsidR="00F2790A" w:rsidRPr="00F2790A" w:rsidRDefault="00F2790A" w:rsidP="00F2790A"/>
    <w:p w14:paraId="0F1C870E" w14:textId="7DA500E3" w:rsidR="00872C7E" w:rsidRPr="004331B1" w:rsidRDefault="00872C7E" w:rsidP="00872C7E">
      <w:pPr>
        <w:pStyle w:val="Text"/>
        <w:numPr>
          <w:ilvl w:val="1"/>
          <w:numId w:val="2"/>
        </w:numPr>
        <w:rPr>
          <w:b/>
          <w:bCs/>
        </w:rPr>
      </w:pPr>
      <w:r w:rsidRPr="004331B1">
        <w:rPr>
          <w:b/>
          <w:bCs/>
        </w:rPr>
        <w:t>Perceptron</w:t>
      </w:r>
    </w:p>
    <w:p w14:paraId="5B10A775" w14:textId="237B39C2" w:rsidR="00872C7E" w:rsidRPr="004331B1" w:rsidRDefault="00872C7E" w:rsidP="00872C7E">
      <w:pPr>
        <w:pStyle w:val="Text"/>
        <w:numPr>
          <w:ilvl w:val="2"/>
          <w:numId w:val="2"/>
        </w:numPr>
        <w:rPr>
          <w:b/>
          <w:bCs/>
        </w:rPr>
      </w:pPr>
      <w:r w:rsidRPr="004331B1">
        <w:rPr>
          <w:b/>
          <w:bCs/>
        </w:rPr>
        <w:t>Perceptron – the algorithm</w:t>
      </w:r>
    </w:p>
    <w:p w14:paraId="65539F4B" w14:textId="2B75A23D" w:rsidR="00AC62C3" w:rsidRDefault="00AC62C3" w:rsidP="00AC62C3">
      <w:pPr>
        <w:pStyle w:val="Text"/>
        <w:ind w:left="720" w:firstLine="0"/>
      </w:pPr>
    </w:p>
    <w:p w14:paraId="6E913A07" w14:textId="24F7C7A8" w:rsidR="00157E50" w:rsidRDefault="00AC62C3" w:rsidP="00F07729">
      <w:pPr>
        <w:pStyle w:val="Text"/>
        <w:ind w:firstLine="0"/>
      </w:pPr>
      <w:r>
        <w:t>The Perceptron algorithm is the simplest form a Neural Network that mimics the basic structure of the human neuron.</w:t>
      </w:r>
      <w:r w:rsidR="00157E50">
        <w:t xml:space="preserve"> It consists of the </w:t>
      </w:r>
      <w:r w:rsidR="00DA2B26">
        <w:t>i</w:t>
      </w:r>
      <w:r w:rsidR="00157E50">
        <w:t xml:space="preserve">nput </w:t>
      </w:r>
      <w:r w:rsidR="00DA2B26">
        <w:t>v</w:t>
      </w:r>
      <w:r w:rsidR="00157E50">
        <w:t>alues, the weight of feature importance, a bias term, a weighted sum, and an activation function which leads to the output, demonstrated in Figure 3. A Perceptron is especially useful to linearly separate, i.e., classify the given dataset into two distinct sets</w:t>
      </w:r>
      <w:r w:rsidR="00DA2B26">
        <w:t xml:space="preserve"> </w:t>
      </w:r>
      <w:r w:rsidR="00141943">
        <w:t>[6]</w:t>
      </w:r>
      <w:r w:rsidR="00157E50">
        <w:t xml:space="preserve">. </w:t>
      </w:r>
    </w:p>
    <w:p w14:paraId="78907DDF" w14:textId="77777777" w:rsidR="00157E50" w:rsidRDefault="00157E50" w:rsidP="00157E50">
      <w:pPr>
        <w:pStyle w:val="Text"/>
        <w:ind w:left="720" w:firstLine="0"/>
      </w:pPr>
    </w:p>
    <w:p w14:paraId="66C7D9AF" w14:textId="4BBCC990" w:rsidR="00157E50" w:rsidRDefault="00F07729" w:rsidP="00157E50">
      <w:pPr>
        <w:pStyle w:val="Text"/>
        <w:keepNext/>
        <w:ind w:left="720" w:firstLine="0"/>
        <w:jc w:val="center"/>
      </w:pPr>
      <w:r>
        <w:fldChar w:fldCharType="begin"/>
      </w:r>
      <w:r>
        <w:instrText xml:space="preserve"> INCLUDEPICTURE "https://mriquestions.com/uploads/3/4/5/7/34572113/perceptron-with-neuron_1.png" \* MERGEFORMATINET </w:instrText>
      </w:r>
      <w:r>
        <w:fldChar w:fldCharType="separate"/>
      </w:r>
      <w:r>
        <w:rPr>
          <w:noProof/>
        </w:rPr>
        <w:drawing>
          <wp:inline distT="0" distB="0" distL="0" distR="0" wp14:anchorId="248D83CA" wp14:editId="32B4FB90">
            <wp:extent cx="1413135" cy="1465312"/>
            <wp:effectExtent l="0" t="0" r="0" b="0"/>
            <wp:docPr id="664494851" name="Picture 2" descr="Deep Learning (DL) - Questions and Answers ​in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Learning (DL) - Questions and Answers ​in M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2640" cy="1578860"/>
                    </a:xfrm>
                    <a:prstGeom prst="rect">
                      <a:avLst/>
                    </a:prstGeom>
                    <a:noFill/>
                    <a:ln>
                      <a:noFill/>
                    </a:ln>
                  </pic:spPr>
                </pic:pic>
              </a:graphicData>
            </a:graphic>
          </wp:inline>
        </w:drawing>
      </w:r>
      <w:r>
        <w:fldChar w:fldCharType="end"/>
      </w:r>
    </w:p>
    <w:p w14:paraId="28A77337" w14:textId="77777777" w:rsidR="0008048F" w:rsidRDefault="0008048F" w:rsidP="00157E50">
      <w:pPr>
        <w:pStyle w:val="Text"/>
        <w:keepNext/>
        <w:ind w:left="720" w:firstLine="0"/>
        <w:jc w:val="center"/>
      </w:pPr>
    </w:p>
    <w:p w14:paraId="353B1744" w14:textId="0C00EF5E" w:rsidR="00157E50" w:rsidRPr="0008048F" w:rsidRDefault="00157E50" w:rsidP="00157E50">
      <w:pPr>
        <w:pStyle w:val="Caption"/>
        <w:jc w:val="center"/>
      </w:pPr>
      <w:r w:rsidRPr="0008048F">
        <w:t xml:space="preserve">Figure </w:t>
      </w:r>
      <w:r w:rsidRPr="0008048F">
        <w:fldChar w:fldCharType="begin"/>
      </w:r>
      <w:r w:rsidRPr="0008048F">
        <w:instrText xml:space="preserve"> SEQ Figure \* ARABIC </w:instrText>
      </w:r>
      <w:r w:rsidRPr="0008048F">
        <w:fldChar w:fldCharType="separate"/>
      </w:r>
      <w:r w:rsidR="006D521A">
        <w:rPr>
          <w:noProof/>
        </w:rPr>
        <w:t>3</w:t>
      </w:r>
      <w:r w:rsidRPr="0008048F">
        <w:fldChar w:fldCharType="end"/>
      </w:r>
      <w:r w:rsidRPr="0008048F">
        <w:t xml:space="preserve">: Structure of an SLP. </w:t>
      </w:r>
    </w:p>
    <w:p w14:paraId="78DC84B9" w14:textId="2FE1FB0A" w:rsidR="00157E50" w:rsidRPr="0008048F" w:rsidRDefault="00157E50" w:rsidP="00157E50">
      <w:pPr>
        <w:pStyle w:val="Caption"/>
        <w:jc w:val="center"/>
      </w:pPr>
      <w:r w:rsidRPr="0008048F">
        <w:t xml:space="preserve">[source: </w:t>
      </w:r>
      <w:hyperlink r:id="rId11" w:history="1">
        <w:r w:rsidRPr="0008048F">
          <w:rPr>
            <w:rStyle w:val="Hyperlink"/>
          </w:rPr>
          <w:t>https://s.mriquestions.com/what-is-a-neural-network.html</w:t>
        </w:r>
      </w:hyperlink>
      <w:r w:rsidRPr="0008048F">
        <w:t>]</w:t>
      </w:r>
    </w:p>
    <w:p w14:paraId="76FEEC7D" w14:textId="77777777" w:rsidR="00157E50" w:rsidRDefault="00157E50" w:rsidP="00157E50"/>
    <w:p w14:paraId="3A65E76D" w14:textId="0445E245" w:rsidR="00DA2B26" w:rsidRDefault="00157E50" w:rsidP="000C68F1">
      <w:pPr>
        <w:pStyle w:val="ListParagraph"/>
        <w:numPr>
          <w:ilvl w:val="0"/>
          <w:numId w:val="5"/>
        </w:numPr>
      </w:pPr>
      <w:r>
        <w:t>Input Values:</w:t>
      </w:r>
      <w:r w:rsidR="000C68F1">
        <w:t xml:space="preserve"> </w:t>
      </w:r>
      <w:r w:rsidR="00DA2B26">
        <w:t xml:space="preserve">For each </w:t>
      </w:r>
      <w:r w:rsidR="0062350F">
        <w:t>sample</w:t>
      </w:r>
      <w:r w:rsidR="00DA2B26">
        <w:t xml:space="preserve"> in the dataset, an input value from each feature is passed into the Perceptron network.</w:t>
      </w:r>
    </w:p>
    <w:p w14:paraId="7DE5320A" w14:textId="77777777" w:rsidR="0008048F" w:rsidRDefault="0008048F" w:rsidP="0008048F">
      <w:pPr>
        <w:pStyle w:val="ListParagraph"/>
        <w:ind w:left="1440"/>
        <w:jc w:val="both"/>
      </w:pPr>
    </w:p>
    <w:p w14:paraId="5E4D1CB2" w14:textId="3BE3F6A8" w:rsidR="00DA2B26" w:rsidRDefault="00157E50" w:rsidP="000C68F1">
      <w:pPr>
        <w:pStyle w:val="ListParagraph"/>
        <w:numPr>
          <w:ilvl w:val="0"/>
          <w:numId w:val="5"/>
        </w:numPr>
      </w:pPr>
      <w:r>
        <w:t>Weights and Bias:</w:t>
      </w:r>
      <w:r w:rsidR="000C68F1">
        <w:t xml:space="preserve"> </w:t>
      </w:r>
      <w:r w:rsidR="00DA2B26">
        <w:t>Each feature is then multiplied by a “weight” or its importance. These weights are iteratively modified to get the best possible output.</w:t>
      </w:r>
    </w:p>
    <w:p w14:paraId="47A0E712" w14:textId="77777777" w:rsidR="00DA2B26" w:rsidRDefault="00DA2B26" w:rsidP="00DA2B26">
      <w:pPr>
        <w:pStyle w:val="ListParagraph"/>
        <w:ind w:left="1440"/>
      </w:pPr>
    </w:p>
    <w:p w14:paraId="6739F441" w14:textId="510893FC" w:rsidR="00A10DE8" w:rsidRDefault="00157E50" w:rsidP="000C68F1">
      <w:pPr>
        <w:pStyle w:val="ListParagraph"/>
        <w:numPr>
          <w:ilvl w:val="0"/>
          <w:numId w:val="5"/>
        </w:numPr>
      </w:pPr>
      <w:r>
        <w:t>Weighted Sum:</w:t>
      </w:r>
      <w:r w:rsidR="000C68F1">
        <w:t xml:space="preserve"> </w:t>
      </w:r>
      <w:r w:rsidR="00DA2B26">
        <w:t xml:space="preserve">The features, multiplied by the weights are summed together along with a </w:t>
      </w:r>
      <w:r w:rsidR="00DA2B26" w:rsidRPr="000C68F1">
        <w:rPr>
          <w:i/>
          <w:iCs/>
        </w:rPr>
        <w:t>bias</w:t>
      </w:r>
      <w:r w:rsidR="00DA2B26">
        <w:t xml:space="preserve"> term before being passed on to the activation function.</w:t>
      </w:r>
      <w:r w:rsidR="000C68F1">
        <w:t xml:space="preserve"> </w:t>
      </w:r>
      <w:r w:rsidR="00A10DE8" w:rsidRPr="00A10DE8">
        <w:t>The bias term</w:t>
      </w:r>
      <w:r w:rsidR="00A10DE8">
        <w:t xml:space="preserve"> is a static term,</w:t>
      </w:r>
      <w:r w:rsidR="00A10DE8" w:rsidRPr="00A10DE8">
        <w:t xml:space="preserve"> in machine learning models helps improve flexibility and accuracy.</w:t>
      </w:r>
      <w:r w:rsidR="00A10DE8">
        <w:t xml:space="preserve"> </w:t>
      </w:r>
      <w:r w:rsidR="00A10DE8" w:rsidRPr="00A10DE8">
        <w:t>Essentially, the bias acts as an offset, helping the model learn complex patterns more effectively</w:t>
      </w:r>
      <w:r w:rsidR="00A10DE8">
        <w:t>. The bias term also impacts the activation function as it can be used to shift its curve</w:t>
      </w:r>
      <w:r w:rsidR="0008048F">
        <w:t xml:space="preserve"> </w:t>
      </w:r>
      <w:r w:rsidR="00A10DE8">
        <w:t>[6][7]</w:t>
      </w:r>
      <w:r w:rsidR="00A10DE8" w:rsidRPr="00A10DE8">
        <w:t>.</w:t>
      </w:r>
    </w:p>
    <w:p w14:paraId="230D3136" w14:textId="60D6A295" w:rsidR="00DA2B26" w:rsidRDefault="00DA2B26" w:rsidP="0008048F">
      <w:pPr>
        <w:pStyle w:val="ListParagraph"/>
        <w:jc w:val="both"/>
      </w:pPr>
    </w:p>
    <w:p w14:paraId="6F6B390C" w14:textId="3CF74A82" w:rsidR="00157E50" w:rsidRPr="0008048F" w:rsidRDefault="00157E50" w:rsidP="000C68F1">
      <w:pPr>
        <w:pStyle w:val="ListParagraph"/>
        <w:numPr>
          <w:ilvl w:val="0"/>
          <w:numId w:val="5"/>
        </w:numPr>
        <w:jc w:val="both"/>
      </w:pPr>
      <w:r>
        <w:t>Activation Function:</w:t>
      </w:r>
      <w:r w:rsidR="000C68F1">
        <w:t xml:space="preserve"> </w:t>
      </w:r>
      <w:r w:rsidR="00A10DE8">
        <w:t xml:space="preserve">The purpose of an activation function is to determine the output of a neural network [8]. In simpler terms, it determined if a neuron should be activated or not. It is a type of threshold determined by mathematical calculations on the input data. It is </w:t>
      </w:r>
      <w:r w:rsidR="0008048F">
        <w:t>synonymous</w:t>
      </w:r>
      <w:r w:rsidR="00A10DE8">
        <w:t xml:space="preserve"> to the human brai</w:t>
      </w:r>
      <w:r w:rsidR="00A10DE8" w:rsidRPr="000C68F1">
        <w:rPr>
          <w:color w:val="000000" w:themeColor="text1"/>
        </w:rPr>
        <w:t xml:space="preserve">n processing input signals and activating a neuron based on </w:t>
      </w:r>
      <w:r w:rsidR="0008048F" w:rsidRPr="000C68F1">
        <w:rPr>
          <w:color w:val="000000" w:themeColor="text1"/>
        </w:rPr>
        <w:t>the input and the pathways [9].</w:t>
      </w:r>
    </w:p>
    <w:p w14:paraId="694F2B5E" w14:textId="77777777" w:rsidR="000C68F1" w:rsidRDefault="000C68F1" w:rsidP="000C68F1">
      <w:pPr>
        <w:ind w:left="606" w:firstLine="202"/>
        <w:jc w:val="both"/>
        <w:rPr>
          <w:color w:val="000000" w:themeColor="text1"/>
        </w:rPr>
      </w:pPr>
    </w:p>
    <w:p w14:paraId="5442BC49" w14:textId="70257D92" w:rsidR="0008048F" w:rsidRPr="000C68F1" w:rsidRDefault="0008048F" w:rsidP="000C68F1">
      <w:pPr>
        <w:ind w:left="808"/>
        <w:jc w:val="both"/>
      </w:pPr>
      <w:r w:rsidRPr="000C68F1">
        <w:rPr>
          <w:color w:val="000000" w:themeColor="text1"/>
        </w:rPr>
        <w:t xml:space="preserve">Relevant to the perceptron, it uses the binary step function as the threshold to decide whether to produce an output or not, shown in Figure 4 </w:t>
      </w:r>
      <w:r w:rsidRPr="000C68F1">
        <w:rPr>
          <w:color w:val="000000" w:themeColor="text1"/>
        </w:rPr>
        <w:t>[10]</w:t>
      </w:r>
      <w:r w:rsidRPr="000C68F1">
        <w:rPr>
          <w:color w:val="000000" w:themeColor="text1"/>
        </w:rPr>
        <w:t>.</w:t>
      </w:r>
    </w:p>
    <w:p w14:paraId="3864A8F0" w14:textId="77777777" w:rsidR="000C68F1" w:rsidRDefault="000C68F1" w:rsidP="000C68F1">
      <w:pPr>
        <w:jc w:val="both"/>
        <w:rPr>
          <w:color w:val="000000" w:themeColor="text1"/>
        </w:rPr>
      </w:pPr>
    </w:p>
    <w:p w14:paraId="0E09C904" w14:textId="26ADF226" w:rsidR="000C68F1" w:rsidRDefault="000C68F1" w:rsidP="000C68F1">
      <w:pPr>
        <w:ind w:left="808"/>
        <w:jc w:val="both"/>
        <w:rPr>
          <w:color w:val="000000" w:themeColor="text1"/>
        </w:rPr>
      </w:pPr>
      <w:r w:rsidRPr="000C68F1">
        <w:rPr>
          <w:color w:val="000000" w:themeColor="text1"/>
        </w:rPr>
        <w:t>When the input into the activation function does not reach the relevant threshold, it reflects on the quality of the input which aids the algorithm in adjusting the feature weights with a goal to activate the function and produce an output.</w:t>
      </w:r>
      <w:r w:rsidR="00DE2BF4">
        <w:rPr>
          <w:color w:val="000000" w:themeColor="text1"/>
        </w:rPr>
        <w:t xml:space="preserve"> </w:t>
      </w:r>
    </w:p>
    <w:p w14:paraId="3D9A0C65" w14:textId="77777777" w:rsidR="00DE2BF4" w:rsidRDefault="00DE2BF4" w:rsidP="000C68F1">
      <w:pPr>
        <w:ind w:left="808"/>
        <w:jc w:val="both"/>
        <w:rPr>
          <w:color w:val="000000" w:themeColor="text1"/>
        </w:rPr>
      </w:pPr>
    </w:p>
    <w:p w14:paraId="27133BA2" w14:textId="28E8A4EE" w:rsidR="00DE2BF4" w:rsidRPr="0008048F" w:rsidRDefault="00DE2BF4" w:rsidP="000C68F1">
      <w:pPr>
        <w:ind w:left="808"/>
        <w:jc w:val="both"/>
      </w:pPr>
      <w:r>
        <w:rPr>
          <w:color w:val="000000" w:themeColor="text1"/>
        </w:rPr>
        <w:t>Activation functions can be changed based on the data being used and the output required. Some functions include, ReLU, Sigmoid, LeakyReLU etc.</w:t>
      </w:r>
    </w:p>
    <w:p w14:paraId="4097A809" w14:textId="77777777" w:rsidR="0008048F" w:rsidRPr="0008048F" w:rsidRDefault="0008048F" w:rsidP="0008048F">
      <w:pPr>
        <w:pStyle w:val="ListParagraph"/>
        <w:ind w:left="1440"/>
        <w:jc w:val="both"/>
      </w:pPr>
    </w:p>
    <w:p w14:paraId="550A8F15" w14:textId="77777777" w:rsidR="0008048F" w:rsidRDefault="0008048F" w:rsidP="0008048F">
      <w:pPr>
        <w:pStyle w:val="ListParagraph"/>
        <w:keepNext/>
        <w:ind w:left="1440"/>
        <w:jc w:val="center"/>
      </w:pPr>
      <w:r>
        <w:fldChar w:fldCharType="begin"/>
      </w:r>
      <w:r>
        <w:instrText xml:space="preserve"> INCLUDEPICTURE "https://miro.medium.com/v2/resize:fit:1400/0*YtoGTZ8Zq0qFACCK.jpg" \* MERGEFORMATINET </w:instrText>
      </w:r>
      <w:r>
        <w:fldChar w:fldCharType="separate"/>
      </w:r>
      <w:r>
        <w:rPr>
          <w:noProof/>
        </w:rPr>
        <w:drawing>
          <wp:inline distT="0" distB="0" distL="0" distR="0" wp14:anchorId="3BB2BD23" wp14:editId="28A1F4BB">
            <wp:extent cx="1987948" cy="1153648"/>
            <wp:effectExtent l="0" t="0" r="0" b="2540"/>
            <wp:docPr id="848095423" name="Picture 3" descr="binary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ary step 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3174" cy="1174091"/>
                    </a:xfrm>
                    <a:prstGeom prst="rect">
                      <a:avLst/>
                    </a:prstGeom>
                    <a:noFill/>
                    <a:ln>
                      <a:noFill/>
                    </a:ln>
                  </pic:spPr>
                </pic:pic>
              </a:graphicData>
            </a:graphic>
          </wp:inline>
        </w:drawing>
      </w:r>
      <w:r>
        <w:fldChar w:fldCharType="end"/>
      </w:r>
    </w:p>
    <w:p w14:paraId="66D7670D" w14:textId="77777777" w:rsidR="0008048F" w:rsidRDefault="0008048F" w:rsidP="0008048F">
      <w:pPr>
        <w:pStyle w:val="ListParagraph"/>
        <w:keepNext/>
        <w:ind w:left="1440"/>
      </w:pPr>
    </w:p>
    <w:p w14:paraId="42ED7EBA" w14:textId="5ED05062" w:rsidR="0008048F" w:rsidRDefault="0008048F" w:rsidP="0008048F">
      <w:pPr>
        <w:pStyle w:val="Caption"/>
        <w:jc w:val="center"/>
      </w:pPr>
      <w:r>
        <w:t xml:space="preserve">Figure </w:t>
      </w:r>
      <w:r>
        <w:fldChar w:fldCharType="begin"/>
      </w:r>
      <w:r>
        <w:instrText xml:space="preserve"> SEQ Figure \* ARABIC </w:instrText>
      </w:r>
      <w:r>
        <w:fldChar w:fldCharType="separate"/>
      </w:r>
      <w:r w:rsidR="006D521A">
        <w:rPr>
          <w:noProof/>
        </w:rPr>
        <w:t>4</w:t>
      </w:r>
      <w:r>
        <w:fldChar w:fldCharType="end"/>
      </w:r>
      <w:r>
        <w:t>: Traditional activation Function for perceptron [10]</w:t>
      </w:r>
      <w:r w:rsidR="000C68F1">
        <w:t>.</w:t>
      </w:r>
    </w:p>
    <w:p w14:paraId="06E9CD56" w14:textId="77777777" w:rsidR="00DE2BF4" w:rsidRPr="00DE2BF4" w:rsidRDefault="00DE2BF4" w:rsidP="00DE2BF4"/>
    <w:p w14:paraId="7F84CAFA" w14:textId="77777777" w:rsidR="000C68F1" w:rsidRDefault="000C68F1" w:rsidP="000C68F1"/>
    <w:p w14:paraId="6E1C6105" w14:textId="77777777" w:rsidR="0062350F" w:rsidRDefault="0062350F" w:rsidP="000C68F1"/>
    <w:p w14:paraId="3E9CEF92" w14:textId="77777777" w:rsidR="0062350F" w:rsidRDefault="0062350F" w:rsidP="000C68F1"/>
    <w:p w14:paraId="723003A5" w14:textId="77777777" w:rsidR="0062350F" w:rsidRDefault="0062350F" w:rsidP="000C68F1"/>
    <w:p w14:paraId="59CD5D34" w14:textId="341D79F8" w:rsidR="000C68F1" w:rsidRDefault="000C68F1" w:rsidP="000C68F1">
      <w:r>
        <w:lastRenderedPageBreak/>
        <w:t>This entire algorithm can be represented mathematically in the following sense:</w:t>
      </w:r>
    </w:p>
    <w:p w14:paraId="5A38DDAC" w14:textId="249BB51F" w:rsidR="000C68F1" w:rsidRDefault="000C68F1" w:rsidP="000C68F1">
      <w:pPr>
        <w:jc w:val="center"/>
      </w:pPr>
      <w:r>
        <w:fldChar w:fldCharType="begin"/>
      </w:r>
      <w:r>
        <w:instrText xml:space="preserve"> INCLUDEPICTURE "https://miro.medium.com/v2/resize:fit:536/1*-2FuKSc30YDbQ_JnLCApQQ.png" \* MERGEFORMATINET </w:instrText>
      </w:r>
      <w:r>
        <w:fldChar w:fldCharType="separate"/>
      </w:r>
      <w:r>
        <w:rPr>
          <w:noProof/>
        </w:rPr>
        <w:drawing>
          <wp:inline distT="0" distB="0" distL="0" distR="0" wp14:anchorId="08E9B032" wp14:editId="01FA92A2">
            <wp:extent cx="1723293" cy="534344"/>
            <wp:effectExtent l="0" t="0" r="4445" b="0"/>
            <wp:docPr id="1411978864"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8864" name="Picture 4" descr="A close-up of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3378" cy="552975"/>
                    </a:xfrm>
                    <a:prstGeom prst="rect">
                      <a:avLst/>
                    </a:prstGeom>
                    <a:noFill/>
                    <a:ln>
                      <a:noFill/>
                    </a:ln>
                  </pic:spPr>
                </pic:pic>
              </a:graphicData>
            </a:graphic>
          </wp:inline>
        </w:drawing>
      </w:r>
      <w:r>
        <w:fldChar w:fldCharType="end"/>
      </w:r>
    </w:p>
    <w:p w14:paraId="45A6C872" w14:textId="77777777" w:rsidR="000C68F1" w:rsidRDefault="000C68F1" w:rsidP="000C68F1"/>
    <w:p w14:paraId="723ED0EF" w14:textId="36B0513D" w:rsidR="000C68F1" w:rsidRDefault="000C68F1" w:rsidP="000C68F1">
      <w:r>
        <w:t>Where X and W, respectively are:</w:t>
      </w:r>
    </w:p>
    <w:p w14:paraId="734387A8" w14:textId="686F8743" w:rsidR="000C68F1" w:rsidRPr="000C68F1" w:rsidRDefault="000C68F1" w:rsidP="000C68F1">
      <w:pPr>
        <w:jc w:val="center"/>
      </w:pPr>
      <w:r>
        <w:fldChar w:fldCharType="begin"/>
      </w:r>
      <w:r>
        <w:instrText xml:space="preserve"> INCLUDEPICTURE "https://miro.medium.com/v2/resize:fit:422/1*rtaAKLl6Tf4pVPSCnxZZ2w.png" \* MERGEFORMATINET </w:instrText>
      </w:r>
      <w:r>
        <w:fldChar w:fldCharType="separate"/>
      </w:r>
      <w:r>
        <w:rPr>
          <w:noProof/>
        </w:rPr>
        <w:drawing>
          <wp:inline distT="0" distB="0" distL="0" distR="0" wp14:anchorId="160214C3" wp14:editId="609A0BCA">
            <wp:extent cx="1395022" cy="351400"/>
            <wp:effectExtent l="0" t="0" r="2540" b="4445"/>
            <wp:docPr id="76354007"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007" name="Picture 5" descr="A black text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1007" cy="383135"/>
                    </a:xfrm>
                    <a:prstGeom prst="rect">
                      <a:avLst/>
                    </a:prstGeom>
                    <a:noFill/>
                    <a:ln>
                      <a:noFill/>
                    </a:ln>
                  </pic:spPr>
                </pic:pic>
              </a:graphicData>
            </a:graphic>
          </wp:inline>
        </w:drawing>
      </w:r>
      <w:r>
        <w:fldChar w:fldCharType="end"/>
      </w:r>
      <w:r>
        <w:rPr>
          <w:noProof/>
        </w:rPr>
        <w:drawing>
          <wp:inline distT="0" distB="0" distL="0" distR="0" wp14:anchorId="19A50330" wp14:editId="4DBB1133">
            <wp:extent cx="1624818" cy="358895"/>
            <wp:effectExtent l="0" t="0" r="1270" b="0"/>
            <wp:docPr id="1211274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74399" name="Picture 1211274399"/>
                    <pic:cNvPicPr/>
                  </pic:nvPicPr>
                  <pic:blipFill>
                    <a:blip r:embed="rId15"/>
                    <a:stretch>
                      <a:fillRect/>
                    </a:stretch>
                  </pic:blipFill>
                  <pic:spPr>
                    <a:xfrm>
                      <a:off x="0" y="0"/>
                      <a:ext cx="1671243" cy="369149"/>
                    </a:xfrm>
                    <a:prstGeom prst="rect">
                      <a:avLst/>
                    </a:prstGeom>
                  </pic:spPr>
                </pic:pic>
              </a:graphicData>
            </a:graphic>
          </wp:inline>
        </w:drawing>
      </w:r>
    </w:p>
    <w:p w14:paraId="1AE55B9C" w14:textId="2B4F049F" w:rsidR="00157E50" w:rsidRDefault="00157E50" w:rsidP="00157E50">
      <w:r>
        <w:tab/>
      </w:r>
      <w:r>
        <w:tab/>
      </w:r>
    </w:p>
    <w:p w14:paraId="6A8C2BB4" w14:textId="3728FACA" w:rsidR="00707018" w:rsidRDefault="000C68F1" w:rsidP="00157E50">
      <w:r>
        <w:t xml:space="preserve">and b is the bias term. It is very similar to the general linear equation </w:t>
      </w:r>
      <w:r w:rsidRPr="000C68F1">
        <w:rPr>
          <w:i/>
          <w:iCs/>
        </w:rPr>
        <w:t xml:space="preserve">y=mx+c </w:t>
      </w:r>
      <w:r>
        <w:t>[11].</w:t>
      </w:r>
    </w:p>
    <w:p w14:paraId="62266387" w14:textId="4A92ECAA" w:rsidR="002D1EBC" w:rsidRDefault="002D1EBC" w:rsidP="000C68F1">
      <w:pPr>
        <w:pStyle w:val="Text"/>
        <w:ind w:firstLine="0"/>
      </w:pPr>
    </w:p>
    <w:p w14:paraId="733AEA5B" w14:textId="77777777" w:rsidR="000C68F1" w:rsidRDefault="000C68F1" w:rsidP="000C68F1">
      <w:pPr>
        <w:pStyle w:val="Text"/>
        <w:ind w:firstLine="0"/>
      </w:pPr>
    </w:p>
    <w:p w14:paraId="4146FA46" w14:textId="5010045B" w:rsidR="002D1EBC" w:rsidRDefault="002D1EBC" w:rsidP="00872C7E">
      <w:pPr>
        <w:pStyle w:val="Text"/>
        <w:numPr>
          <w:ilvl w:val="2"/>
          <w:numId w:val="2"/>
        </w:numPr>
        <w:rPr>
          <w:b/>
          <w:bCs/>
        </w:rPr>
      </w:pPr>
      <w:r>
        <w:rPr>
          <w:b/>
          <w:bCs/>
        </w:rPr>
        <w:t>Hyper-parameters:</w:t>
      </w:r>
    </w:p>
    <w:p w14:paraId="0F24C910" w14:textId="5D5DC33C" w:rsidR="002D1EBC" w:rsidRDefault="002D1EBC" w:rsidP="0062350F">
      <w:pPr>
        <w:pStyle w:val="Text"/>
        <w:ind w:firstLine="0"/>
      </w:pPr>
      <w:r w:rsidRPr="002D1EBC">
        <w:t xml:space="preserve">Some hype-parameters that may impact the performance of a Perceptron Model </w:t>
      </w:r>
      <w:r>
        <w:t xml:space="preserve">and can be used to optimize its performance </w:t>
      </w:r>
      <w:r w:rsidRPr="002D1EBC">
        <w:t xml:space="preserve">are the learning rate and the number of epochs used. </w:t>
      </w:r>
    </w:p>
    <w:p w14:paraId="686DA37E" w14:textId="77777777" w:rsidR="002D1EBC" w:rsidRDefault="002D1EBC" w:rsidP="002D1EBC">
      <w:pPr>
        <w:pStyle w:val="Text"/>
        <w:ind w:left="720" w:firstLine="0"/>
      </w:pPr>
    </w:p>
    <w:p w14:paraId="3BB61638" w14:textId="7D3B5146" w:rsidR="002D1EBC" w:rsidRDefault="002D1EBC" w:rsidP="0062350F">
      <w:pPr>
        <w:pStyle w:val="Text"/>
        <w:numPr>
          <w:ilvl w:val="0"/>
          <w:numId w:val="5"/>
        </w:numPr>
        <w:ind w:left="360"/>
      </w:pPr>
      <w:r>
        <w:t xml:space="preserve">Learning Rate(eta): </w:t>
      </w:r>
    </w:p>
    <w:p w14:paraId="1CFB78BA" w14:textId="1DF32A86" w:rsidR="00A42C1F" w:rsidRDefault="00A42C1F" w:rsidP="0062350F">
      <w:pPr>
        <w:pStyle w:val="Text"/>
        <w:ind w:left="360" w:firstLine="0"/>
      </w:pPr>
      <w:r w:rsidRPr="00A42C1F">
        <w:t xml:space="preserve">The loss function in machine learning quantifies the difference between a model's predictions and actual outcomes, with the goal of minimizing this error by adjusting model parameters. The learning rate determines the size of these parameter updates, influencing both the speed and stability of the </w:t>
      </w:r>
      <w:r>
        <w:t>change</w:t>
      </w:r>
      <w:r w:rsidRPr="00A42C1F">
        <w:t xml:space="preserve"> process</w:t>
      </w:r>
      <w:r w:rsidR="008E5BFF">
        <w:t xml:space="preserve"> </w:t>
      </w:r>
      <w:r>
        <w:t>[12]</w:t>
      </w:r>
      <w:r w:rsidRPr="00A42C1F">
        <w:t>.</w:t>
      </w:r>
    </w:p>
    <w:p w14:paraId="39F356AC" w14:textId="77777777" w:rsidR="00A42C1F" w:rsidRDefault="00A42C1F" w:rsidP="0062350F">
      <w:pPr>
        <w:pStyle w:val="Text"/>
        <w:numPr>
          <w:ilvl w:val="1"/>
          <w:numId w:val="5"/>
        </w:numPr>
        <w:ind w:left="1080"/>
      </w:pPr>
      <w:r>
        <w:t>H</w:t>
      </w:r>
      <w:r w:rsidRPr="00A42C1F">
        <w:t>igh learning rate</w:t>
      </w:r>
      <w:r>
        <w:t>:</w:t>
      </w:r>
      <w:r w:rsidRPr="00A42C1F">
        <w:t xml:space="preserve"> faster convergence but may cause overshooting</w:t>
      </w:r>
      <w:r>
        <w:t>.</w:t>
      </w:r>
    </w:p>
    <w:p w14:paraId="771C0257" w14:textId="2890EA1A" w:rsidR="00A42C1F" w:rsidRDefault="00A42C1F" w:rsidP="0062350F">
      <w:pPr>
        <w:pStyle w:val="Text"/>
        <w:numPr>
          <w:ilvl w:val="1"/>
          <w:numId w:val="5"/>
        </w:numPr>
        <w:ind w:left="1080"/>
      </w:pPr>
      <w:r>
        <w:t>Lo</w:t>
      </w:r>
      <w:r w:rsidRPr="00A42C1F">
        <w:t>w learning rate</w:t>
      </w:r>
      <w:r>
        <w:t>:</w:t>
      </w:r>
      <w:r w:rsidRPr="00A42C1F">
        <w:t xml:space="preserve"> </w:t>
      </w:r>
      <w:r>
        <w:t>may</w:t>
      </w:r>
      <w:r w:rsidRPr="00A42C1F">
        <w:t xml:space="preserve"> result in slow convergence or getting stuck in suboptimal solutions. </w:t>
      </w:r>
    </w:p>
    <w:p w14:paraId="79707F11" w14:textId="328B28E1" w:rsidR="002D1EBC" w:rsidRDefault="002D1EBC" w:rsidP="0062350F">
      <w:pPr>
        <w:pStyle w:val="Text"/>
        <w:numPr>
          <w:ilvl w:val="0"/>
          <w:numId w:val="5"/>
        </w:numPr>
        <w:ind w:left="360"/>
      </w:pPr>
      <w:r>
        <w:t xml:space="preserve">Epochs: </w:t>
      </w:r>
    </w:p>
    <w:p w14:paraId="4A43EEFE" w14:textId="12C51768" w:rsidR="00BA79EB" w:rsidRDefault="00BA79EB" w:rsidP="0062350F">
      <w:pPr>
        <w:pStyle w:val="Text"/>
        <w:ind w:left="360" w:firstLine="0"/>
      </w:pPr>
      <w:r w:rsidRPr="00BA79EB">
        <w:t xml:space="preserve">In machine learning, an epoch refers to a full cycle where the entire training dataset is processed by the model. This process enables the algorithm to </w:t>
      </w:r>
      <w:r>
        <w:t>iteratively</w:t>
      </w:r>
      <w:r w:rsidRPr="00BA79EB">
        <w:t xml:space="preserve"> adjust its internal parameters, enhancing its capacity to identify patterns</w:t>
      </w:r>
      <w:r>
        <w:t>, update feature weights</w:t>
      </w:r>
      <w:r w:rsidRPr="00BA79EB">
        <w:t xml:space="preserve"> and generate accurate predictions. Determining the optimal number of epochs is critical, as it directly impacts the model's performance and helps strike a balance between </w:t>
      </w:r>
      <w:r>
        <w:t>underfitting</w:t>
      </w:r>
      <w:r w:rsidRPr="00BA79EB">
        <w:t xml:space="preserve"> learning and </w:t>
      </w:r>
      <w:r>
        <w:t>overfitting</w:t>
      </w:r>
      <w:r w:rsidRPr="00BA79EB">
        <w:t xml:space="preserve"> to the training </w:t>
      </w:r>
      <w:proofErr w:type="gramStart"/>
      <w:r w:rsidRPr="00BA79EB">
        <w:t>data</w:t>
      </w:r>
      <w:r>
        <w:t>[</w:t>
      </w:r>
      <w:proofErr w:type="gramEnd"/>
      <w:r>
        <w:t>13]</w:t>
      </w:r>
      <w:r w:rsidRPr="00BA79EB">
        <w:t>.</w:t>
      </w:r>
    </w:p>
    <w:p w14:paraId="27DF9A21" w14:textId="77777777" w:rsidR="002D1EBC" w:rsidRPr="002D1EBC" w:rsidRDefault="002D1EBC" w:rsidP="0062350F">
      <w:pPr>
        <w:pStyle w:val="Text"/>
        <w:ind w:left="360" w:firstLine="0"/>
      </w:pPr>
    </w:p>
    <w:p w14:paraId="223CDA6C" w14:textId="018E0AF5" w:rsidR="00872C7E" w:rsidRDefault="00872C7E" w:rsidP="0062350F">
      <w:pPr>
        <w:pStyle w:val="Text"/>
        <w:numPr>
          <w:ilvl w:val="2"/>
          <w:numId w:val="2"/>
        </w:numPr>
        <w:tabs>
          <w:tab w:val="clear" w:pos="720"/>
          <w:tab w:val="num" w:pos="360"/>
        </w:tabs>
        <w:ind w:left="360"/>
        <w:rPr>
          <w:b/>
          <w:bCs/>
        </w:rPr>
      </w:pPr>
      <w:r w:rsidRPr="004331B1">
        <w:rPr>
          <w:b/>
          <w:bCs/>
        </w:rPr>
        <w:t>Chosen performance metric: F10 Score</w:t>
      </w:r>
    </w:p>
    <w:p w14:paraId="7006B865" w14:textId="77777777" w:rsidR="00DE2BF4" w:rsidRDefault="00DE2BF4" w:rsidP="0062350F">
      <w:pPr>
        <w:pStyle w:val="Text"/>
        <w:ind w:left="360" w:firstLine="0"/>
        <w:rPr>
          <w:b/>
          <w:bCs/>
        </w:rPr>
      </w:pPr>
    </w:p>
    <w:p w14:paraId="665E6992" w14:textId="63443607" w:rsidR="00DE2BF4" w:rsidRDefault="00DE2BF4" w:rsidP="0062350F">
      <w:pPr>
        <w:pStyle w:val="Text"/>
        <w:ind w:left="360" w:firstLine="0"/>
      </w:pPr>
      <w:r w:rsidRPr="00DE2BF4">
        <w:t>The key performance metrics in Machine Learning are accuracy, recall, precision and F1 score. These are calculated using the formulas shown in Figure 5.</w:t>
      </w:r>
    </w:p>
    <w:p w14:paraId="509862B8" w14:textId="3DC2A2C6" w:rsidR="00DE2BF4" w:rsidRDefault="00DE2BF4" w:rsidP="0062350F">
      <w:pPr>
        <w:pStyle w:val="Text"/>
        <w:ind w:left="360" w:firstLine="0"/>
      </w:pPr>
      <w:r>
        <w:rPr>
          <w:noProof/>
        </w:rPr>
        <mc:AlternateContent>
          <mc:Choice Requires="wpg">
            <w:drawing>
              <wp:anchor distT="0" distB="0" distL="114300" distR="114300" simplePos="0" relativeHeight="251660800" behindDoc="0" locked="0" layoutInCell="1" allowOverlap="1" wp14:anchorId="373F1EB3" wp14:editId="466608F5">
                <wp:simplePos x="0" y="0"/>
                <wp:positionH relativeFrom="column">
                  <wp:posOffset>-34925</wp:posOffset>
                </wp:positionH>
                <wp:positionV relativeFrom="paragraph">
                  <wp:posOffset>43033</wp:posOffset>
                </wp:positionV>
                <wp:extent cx="3601964" cy="1216660"/>
                <wp:effectExtent l="0" t="0" r="5080" b="2540"/>
                <wp:wrapTight wrapText="bothSides">
                  <wp:wrapPolygon edited="0">
                    <wp:start x="0" y="0"/>
                    <wp:lineTo x="0" y="21420"/>
                    <wp:lineTo x="13024" y="21420"/>
                    <wp:lineTo x="13024" y="18038"/>
                    <wp:lineTo x="21554" y="16459"/>
                    <wp:lineTo x="21554" y="9695"/>
                    <wp:lineTo x="13024" y="7215"/>
                    <wp:lineTo x="13024" y="0"/>
                    <wp:lineTo x="0" y="0"/>
                  </wp:wrapPolygon>
                </wp:wrapTight>
                <wp:docPr id="1407902757" name="Group 8"/>
                <wp:cNvGraphicFramePr/>
                <a:graphic xmlns:a="http://schemas.openxmlformats.org/drawingml/2006/main">
                  <a:graphicData uri="http://schemas.microsoft.com/office/word/2010/wordprocessingGroup">
                    <wpg:wgp>
                      <wpg:cNvGrpSpPr/>
                      <wpg:grpSpPr>
                        <a:xfrm>
                          <a:off x="0" y="0"/>
                          <a:ext cx="3601964" cy="1216660"/>
                          <a:chOff x="0" y="0"/>
                          <a:chExt cx="3601964" cy="1216660"/>
                        </a:xfrm>
                      </wpg:grpSpPr>
                      <pic:pic xmlns:pic="http://schemas.openxmlformats.org/drawingml/2006/picture">
                        <pic:nvPicPr>
                          <pic:cNvPr id="773403535" name="Picture 7" descr="Classification Metrics. Classification metrics and confusion… | by Maninder  Virk | Mediu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5825" cy="1216660"/>
                          </a:xfrm>
                          <a:prstGeom prst="rect">
                            <a:avLst/>
                          </a:prstGeom>
                          <a:noFill/>
                          <a:ln>
                            <a:noFill/>
                          </a:ln>
                        </pic:spPr>
                      </pic:pic>
                      <pic:pic xmlns:pic="http://schemas.openxmlformats.org/drawingml/2006/picture">
                        <pic:nvPicPr>
                          <pic:cNvPr id="1900570929" name="Picture 1" descr="A close-up of a sign&#10;&#10;Description automatically generated"/>
                          <pic:cNvPicPr>
                            <a:picLocks noChangeAspect="1"/>
                          </pic:cNvPicPr>
                        </pic:nvPicPr>
                        <pic:blipFill>
                          <a:blip r:embed="rId17"/>
                          <a:stretch>
                            <a:fillRect/>
                          </a:stretch>
                        </pic:blipFill>
                        <pic:spPr>
                          <a:xfrm>
                            <a:off x="2229729" y="562708"/>
                            <a:ext cx="1372235" cy="358140"/>
                          </a:xfrm>
                          <a:prstGeom prst="rect">
                            <a:avLst/>
                          </a:prstGeom>
                        </pic:spPr>
                      </pic:pic>
                    </wpg:wgp>
                  </a:graphicData>
                </a:graphic>
              </wp:anchor>
            </w:drawing>
          </mc:Choice>
          <mc:Fallback>
            <w:pict>
              <v:group w14:anchorId="5DE13D59" id="Group 8" o:spid="_x0000_s1026" style="position:absolute;margin-left:-2.75pt;margin-top:3.4pt;width:283.6pt;height:95.8pt;z-index:251660800" coordsize="36019,121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lassification Metrics. Classification metrics and confusion… | by Maninder  Virk | Medium" style="position:absolute;width:21558;height:12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">
                  <v:imagedata r:id="rId18" o:title="Classification Metrics"/>
                </v:shape>
                <v:shape id="Picture 1" o:spid="_x0000_s1028" type="#_x0000_t75" alt="A close-up of a sign&#10;&#10;Description automatically generated" style="position:absolute;left:22297;top:5627;width:13722;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">
                  <v:imagedata r:id="rId19" o:title="A close-up of a sign&#10;&#10;Description automatically generated"/>
                </v:shape>
                <w10:wrap type="tight"/>
              </v:group>
            </w:pict>
          </mc:Fallback>
        </mc:AlternateContent>
      </w:r>
      <w:r>
        <w:fldChar w:fldCharType="begin"/>
      </w:r>
      <w:r>
        <w:instrText xml:space="preserve"> INCLUDEPICTURE "https://miro.medium.com/v2/resize:fit:974/1*H_XIN0mknyo0Maw4pKdQhw.png" \* MERGEFORMATINET </w:instrText>
      </w:r>
      <w:r>
        <w:fldChar w:fldCharType="separate"/>
      </w:r>
      <w:r>
        <w:fldChar w:fldCharType="end"/>
      </w:r>
    </w:p>
    <w:p w14:paraId="19300ED6" w14:textId="308E3B7A" w:rsidR="00DE2BF4" w:rsidRDefault="00DE2BF4" w:rsidP="0062350F">
      <w:pPr>
        <w:pStyle w:val="Text"/>
        <w:ind w:left="360" w:firstLine="0"/>
      </w:pPr>
    </w:p>
    <w:p w14:paraId="527F86D3" w14:textId="4B746F97" w:rsidR="00DE2BF4" w:rsidRDefault="00DE2BF4" w:rsidP="0062350F">
      <w:pPr>
        <w:pStyle w:val="Text"/>
        <w:ind w:left="360" w:firstLine="0"/>
      </w:pPr>
    </w:p>
    <w:p w14:paraId="2D37845A" w14:textId="6382482E" w:rsidR="00DE2BF4" w:rsidRDefault="00DE2BF4" w:rsidP="0062350F">
      <w:pPr>
        <w:pStyle w:val="Text"/>
        <w:ind w:left="360" w:firstLine="0"/>
      </w:pPr>
    </w:p>
    <w:p w14:paraId="7C2D6A9E" w14:textId="6EEB689C" w:rsidR="00DE2BF4" w:rsidRDefault="00DE2BF4" w:rsidP="0062350F">
      <w:pPr>
        <w:pStyle w:val="Text"/>
        <w:ind w:left="360" w:firstLine="0"/>
      </w:pPr>
      <w:r>
        <w:rPr>
          <w:noProof/>
        </w:rPr>
        <mc:AlternateContent>
          <mc:Choice Requires="wps">
            <w:drawing>
              <wp:anchor distT="0" distB="0" distL="114300" distR="114300" simplePos="0" relativeHeight="251662848" behindDoc="1" locked="0" layoutInCell="1" allowOverlap="1" wp14:anchorId="7D56907B" wp14:editId="06C60822">
                <wp:simplePos x="0" y="0"/>
                <wp:positionH relativeFrom="column">
                  <wp:posOffset>-34925</wp:posOffset>
                </wp:positionH>
                <wp:positionV relativeFrom="paragraph">
                  <wp:posOffset>197485</wp:posOffset>
                </wp:positionV>
                <wp:extent cx="3601720" cy="635"/>
                <wp:effectExtent l="0" t="0" r="5080" b="12065"/>
                <wp:wrapTight wrapText="bothSides">
                  <wp:wrapPolygon edited="0">
                    <wp:start x="0" y="0"/>
                    <wp:lineTo x="0" y="0"/>
                    <wp:lineTo x="21554" y="0"/>
                    <wp:lineTo x="21554" y="0"/>
                    <wp:lineTo x="0" y="0"/>
                  </wp:wrapPolygon>
                </wp:wrapTight>
                <wp:docPr id="1268489795" name="Text Box 1"/>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14:paraId="71F5279F" w14:textId="43C643BB" w:rsidR="00DE2BF4" w:rsidRPr="00B94EEB" w:rsidRDefault="00DE2BF4" w:rsidP="00DE2BF4">
                            <w:pPr>
                              <w:pStyle w:val="Caption"/>
                              <w:jc w:val="center"/>
                              <w:rPr>
                                <w:noProof/>
                              </w:rPr>
                            </w:pPr>
                            <w:r>
                              <w:t xml:space="preserve">Figure </w:t>
                            </w:r>
                            <w:r>
                              <w:fldChar w:fldCharType="begin"/>
                            </w:r>
                            <w:r>
                              <w:instrText xml:space="preserve"> SEQ Figure \* ARABIC </w:instrText>
                            </w:r>
                            <w:r>
                              <w:fldChar w:fldCharType="separate"/>
                            </w:r>
                            <w:r w:rsidR="006D521A">
                              <w:rPr>
                                <w:noProof/>
                              </w:rPr>
                              <w:t>5</w:t>
                            </w:r>
                            <w:r>
                              <w:fldChar w:fldCharType="end"/>
                            </w:r>
                            <w:r>
                              <w:t>: Performance Metric Formulas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D56907B" id="Text Box 1" o:spid="_x0000_s1027" type="#_x0000_t202" style="position:absolute;left:0;text-align:left;margin-left:-2.75pt;margin-top:15.55pt;width:283.6pt;height:.0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hPBGA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" stroked="f">
                <v:textbox style="mso-fit-shape-to-text:t" inset="0,0,0,0">
                  <w:txbxContent>
                    <w:p w14:paraId="71F5279F" w14:textId="43C643BB" w:rsidR="00DE2BF4" w:rsidRPr="00B94EEB" w:rsidRDefault="00DE2BF4" w:rsidP="00DE2BF4">
                      <w:pPr>
                        <w:pStyle w:val="Caption"/>
                        <w:jc w:val="center"/>
                        <w:rPr>
                          <w:noProof/>
                        </w:rPr>
                      </w:pPr>
                      <w:r>
                        <w:t xml:space="preserve">Figure </w:t>
                      </w:r>
                      <w:r>
                        <w:fldChar w:fldCharType="begin"/>
                      </w:r>
                      <w:r>
                        <w:instrText xml:space="preserve"> SEQ Figure \* ARABIC </w:instrText>
                      </w:r>
                      <w:r>
                        <w:fldChar w:fldCharType="separate"/>
                      </w:r>
                      <w:r w:rsidR="006D521A">
                        <w:rPr>
                          <w:noProof/>
                        </w:rPr>
                        <w:t>5</w:t>
                      </w:r>
                      <w:r>
                        <w:fldChar w:fldCharType="end"/>
                      </w:r>
                      <w:r>
                        <w:t>: Performance Metric Formulas</w:t>
                      </w:r>
                    </w:p>
                  </w:txbxContent>
                </v:textbox>
                <w10:wrap type="tight"/>
              </v:shape>
            </w:pict>
          </mc:Fallback>
        </mc:AlternateContent>
      </w:r>
    </w:p>
    <w:p w14:paraId="587DCD76" w14:textId="77777777" w:rsidR="00DE2BF4" w:rsidRDefault="00DE2BF4" w:rsidP="0062350F">
      <w:pPr>
        <w:pStyle w:val="Text"/>
        <w:ind w:left="360" w:firstLine="0"/>
      </w:pPr>
    </w:p>
    <w:p w14:paraId="53C6FEA6" w14:textId="5EA1CEC3" w:rsidR="00DE2BF4" w:rsidRDefault="00DE2BF4" w:rsidP="0062350F">
      <w:pPr>
        <w:pStyle w:val="Text"/>
        <w:ind w:left="360" w:firstLine="0"/>
      </w:pPr>
      <w:r>
        <w:t xml:space="preserve">The F1 score being a balance of precision and recall which </w:t>
      </w:r>
      <w:r>
        <w:t xml:space="preserve">is a measure of the overall correct positive predictions plays a key-role especially when measuring health care data. </w:t>
      </w:r>
    </w:p>
    <w:p w14:paraId="30E51737" w14:textId="77777777" w:rsidR="00DE2BF4" w:rsidRDefault="00DE2BF4" w:rsidP="0062350F">
      <w:pPr>
        <w:pStyle w:val="Text"/>
        <w:ind w:left="360" w:firstLine="0"/>
      </w:pPr>
    </w:p>
    <w:p w14:paraId="259A07B1" w14:textId="2E530903" w:rsidR="00DE2BF4" w:rsidRDefault="00DE2BF4" w:rsidP="0062350F">
      <w:pPr>
        <w:pStyle w:val="Text"/>
        <w:ind w:left="360" w:firstLine="0"/>
      </w:pPr>
      <w:r>
        <w:t xml:space="preserve">For this model, </w:t>
      </w:r>
      <w:proofErr w:type="spellStart"/>
      <w:r>
        <w:t>fbeta</w:t>
      </w:r>
      <w:proofErr w:type="spellEnd"/>
      <w:r>
        <w:t xml:space="preserve"> score, F10 was the chosen performance metric as an F10 gives recall more weight over precision</w:t>
      </w:r>
      <w:r w:rsidR="00F9751E">
        <w:t xml:space="preserve">. Recall is the measure of </w:t>
      </w:r>
      <w:r w:rsidR="00F9751E" w:rsidRPr="00F9751E">
        <w:t>the fraction of true positive predictions out of all actual positive cases</w:t>
      </w:r>
      <w:r w:rsidR="00F9751E">
        <w:t xml:space="preserve">. This implies that the F10 score measures recall more strongly and tries to minimize false negatives as they can be expensive in a disease detection scenario. </w:t>
      </w:r>
    </w:p>
    <w:p w14:paraId="4B805081" w14:textId="77777777" w:rsidR="00F9751E" w:rsidRPr="00DE2BF4" w:rsidRDefault="00F9751E" w:rsidP="0062350F">
      <w:pPr>
        <w:pStyle w:val="Text"/>
        <w:ind w:left="562" w:firstLine="0"/>
      </w:pPr>
    </w:p>
    <w:p w14:paraId="09E5BE80" w14:textId="77777777" w:rsidR="00AC62C3" w:rsidRDefault="00AC62C3" w:rsidP="00AC62C3">
      <w:pPr>
        <w:pStyle w:val="Text"/>
        <w:ind w:firstLine="0"/>
      </w:pPr>
    </w:p>
    <w:p w14:paraId="4B21B8DA" w14:textId="382F2AC2" w:rsidR="00EB204E" w:rsidRPr="00EB204E" w:rsidRDefault="00EB204E" w:rsidP="00EB204E">
      <w:pPr>
        <w:pStyle w:val="Text"/>
        <w:numPr>
          <w:ilvl w:val="0"/>
          <w:numId w:val="2"/>
        </w:numPr>
        <w:rPr>
          <w:b/>
          <w:bCs/>
        </w:rPr>
      </w:pPr>
      <w:r>
        <w:rPr>
          <w:b/>
          <w:bCs/>
        </w:rPr>
        <w:t>CODE:</w:t>
      </w:r>
      <w:r w:rsidRPr="00EB204E">
        <w:rPr>
          <w:b/>
          <w:bCs/>
        </w:rPr>
        <w:t xml:space="preserve"> [</w:t>
      </w:r>
      <w:hyperlink r:id="rId20" w:history="1">
        <w:r w:rsidRPr="00EB204E">
          <w:rPr>
            <w:rStyle w:val="Hyperlink"/>
            <w:b/>
            <w:bCs/>
          </w:rPr>
          <w:t>https://github.com/nnidadavolu4/DeepLearningFundamentals_a1772276</w:t>
        </w:r>
      </w:hyperlink>
      <w:r w:rsidRPr="00EB204E">
        <w:rPr>
          <w:b/>
          <w:bCs/>
        </w:rPr>
        <w:t>]</w:t>
      </w:r>
    </w:p>
    <w:p w14:paraId="55E88311" w14:textId="77777777" w:rsidR="00EB204E" w:rsidRDefault="00EB204E" w:rsidP="00EB204E">
      <w:pPr>
        <w:pStyle w:val="Text"/>
        <w:ind w:firstLine="0"/>
        <w:rPr>
          <w:b/>
          <w:bCs/>
        </w:rPr>
      </w:pPr>
    </w:p>
    <w:p w14:paraId="0939EB43" w14:textId="44D8C59C" w:rsidR="00872C7E" w:rsidRDefault="00872C7E" w:rsidP="00872C7E">
      <w:pPr>
        <w:pStyle w:val="Text"/>
        <w:numPr>
          <w:ilvl w:val="0"/>
          <w:numId w:val="2"/>
        </w:numPr>
        <w:rPr>
          <w:b/>
          <w:bCs/>
        </w:rPr>
      </w:pPr>
      <w:r w:rsidRPr="004331B1">
        <w:rPr>
          <w:b/>
          <w:bCs/>
        </w:rPr>
        <w:t>Experimental Analysis</w:t>
      </w:r>
    </w:p>
    <w:p w14:paraId="5497F201" w14:textId="28F8D4E0" w:rsidR="002D1EBC" w:rsidRDefault="002D1EBC" w:rsidP="00BA79EB">
      <w:pPr>
        <w:pStyle w:val="Text"/>
        <w:ind w:left="202" w:firstLine="0"/>
        <w:rPr>
          <w:b/>
          <w:bCs/>
        </w:rPr>
      </w:pPr>
    </w:p>
    <w:p w14:paraId="66B150F3" w14:textId="09071D32" w:rsidR="00BA79EB" w:rsidRPr="00BA79EB" w:rsidRDefault="00BA79EB" w:rsidP="00BA79EB">
      <w:pPr>
        <w:pStyle w:val="Text"/>
        <w:ind w:left="404" w:firstLine="0"/>
      </w:pPr>
      <w:r w:rsidRPr="00BA79EB">
        <w:t xml:space="preserve">The dataset was split into train, </w:t>
      </w:r>
      <w:r w:rsidRPr="00BA79EB">
        <w:t>validation</w:t>
      </w:r>
      <w:r>
        <w:t xml:space="preserve">, and </w:t>
      </w:r>
      <w:r w:rsidRPr="00BA79EB">
        <w:t>test datasets. The test dataset was only used at the end with the most optimal model found through all the experiments. The final optimal model’s performance metrics were compared to the Baseline Model’s performance on the test dataset.</w:t>
      </w:r>
    </w:p>
    <w:p w14:paraId="1C82CE75" w14:textId="77777777" w:rsidR="00BA79EB" w:rsidRPr="004331B1" w:rsidRDefault="00BA79EB" w:rsidP="00BA79EB">
      <w:pPr>
        <w:pStyle w:val="Text"/>
        <w:ind w:left="404" w:firstLine="0"/>
        <w:rPr>
          <w:b/>
          <w:bCs/>
        </w:rPr>
      </w:pPr>
    </w:p>
    <w:p w14:paraId="65B3C381" w14:textId="764BF7C5" w:rsidR="00EB204E" w:rsidRDefault="00EB204E" w:rsidP="00872C7E">
      <w:pPr>
        <w:pStyle w:val="Text"/>
        <w:numPr>
          <w:ilvl w:val="1"/>
          <w:numId w:val="2"/>
        </w:numPr>
        <w:rPr>
          <w:b/>
          <w:bCs/>
        </w:rPr>
      </w:pPr>
      <w:r>
        <w:rPr>
          <w:b/>
          <w:bCs/>
        </w:rPr>
        <w:t>Baseline Metrics</w:t>
      </w:r>
    </w:p>
    <w:p w14:paraId="0691B764" w14:textId="59E23CDC" w:rsidR="00EB204E" w:rsidRDefault="00EB204E" w:rsidP="00EB204E">
      <w:pPr>
        <w:pStyle w:val="Text"/>
        <w:ind w:left="576" w:firstLine="0"/>
      </w:pPr>
      <w:r w:rsidRPr="002D1EBC">
        <w:t>The Baseline Metrics for the Perceptron I implemented were as follows. It was made using the Unit-Step Activation Function with a learning rate of 0</w:t>
      </w:r>
      <w:r w:rsidR="002D1EBC" w:rsidRPr="002D1EBC">
        <w:t>.1 and 100 epochs.</w:t>
      </w:r>
    </w:p>
    <w:p w14:paraId="32DF2410" w14:textId="77777777" w:rsidR="00BA79EB" w:rsidRDefault="00BA79EB" w:rsidP="00BA79EB">
      <w:pPr>
        <w:pStyle w:val="Text"/>
        <w:keepNext/>
        <w:ind w:left="576" w:firstLine="0"/>
        <w:jc w:val="center"/>
      </w:pPr>
      <w:r w:rsidRPr="00BA79EB">
        <w:drawing>
          <wp:inline distT="0" distB="0" distL="0" distR="0" wp14:anchorId="2E90924C" wp14:editId="0C9E52BF">
            <wp:extent cx="1948424" cy="1113385"/>
            <wp:effectExtent l="0" t="0" r="0" b="4445"/>
            <wp:docPr id="160452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20953" name=""/>
                    <pic:cNvPicPr/>
                  </pic:nvPicPr>
                  <pic:blipFill>
                    <a:blip r:embed="rId21"/>
                    <a:stretch>
                      <a:fillRect/>
                    </a:stretch>
                  </pic:blipFill>
                  <pic:spPr>
                    <a:xfrm>
                      <a:off x="0" y="0"/>
                      <a:ext cx="1976369" cy="1129353"/>
                    </a:xfrm>
                    <a:prstGeom prst="rect">
                      <a:avLst/>
                    </a:prstGeom>
                  </pic:spPr>
                </pic:pic>
              </a:graphicData>
            </a:graphic>
          </wp:inline>
        </w:drawing>
      </w:r>
    </w:p>
    <w:p w14:paraId="365B2CE9" w14:textId="77777777" w:rsidR="00BA79EB" w:rsidRDefault="00BA79EB" w:rsidP="00BA79EB">
      <w:pPr>
        <w:pStyle w:val="Text"/>
        <w:keepNext/>
        <w:ind w:left="576" w:firstLine="0"/>
        <w:jc w:val="center"/>
      </w:pPr>
    </w:p>
    <w:p w14:paraId="1134CF66" w14:textId="1F2AE797" w:rsidR="00BA79EB" w:rsidRDefault="00BA79EB" w:rsidP="00BA79EB">
      <w:pPr>
        <w:pStyle w:val="Caption"/>
        <w:jc w:val="center"/>
      </w:pPr>
      <w:r>
        <w:t xml:space="preserve">Figure </w:t>
      </w:r>
      <w:r>
        <w:fldChar w:fldCharType="begin"/>
      </w:r>
      <w:r>
        <w:instrText xml:space="preserve"> SEQ Figure \* ARABIC </w:instrText>
      </w:r>
      <w:r>
        <w:fldChar w:fldCharType="separate"/>
      </w:r>
      <w:r w:rsidR="006D521A">
        <w:rPr>
          <w:noProof/>
        </w:rPr>
        <w:t>6</w:t>
      </w:r>
      <w:r>
        <w:fldChar w:fldCharType="end"/>
      </w:r>
      <w:r>
        <w:t>: Baseline Perceptron Performance Metrics on Validation Set</w:t>
      </w:r>
    </w:p>
    <w:p w14:paraId="0BF86BD1" w14:textId="77777777" w:rsidR="00042703" w:rsidRPr="00042703" w:rsidRDefault="00042703" w:rsidP="00042703"/>
    <w:p w14:paraId="69F309D7" w14:textId="10817EC2" w:rsidR="00CB7C98" w:rsidRDefault="00CB7C98" w:rsidP="00CB7C98">
      <w:pPr>
        <w:pStyle w:val="Text"/>
        <w:numPr>
          <w:ilvl w:val="1"/>
          <w:numId w:val="2"/>
        </w:numPr>
        <w:rPr>
          <w:b/>
          <w:bCs/>
        </w:rPr>
      </w:pPr>
      <w:r w:rsidRPr="004331B1">
        <w:rPr>
          <w:b/>
          <w:bCs/>
        </w:rPr>
        <w:t xml:space="preserve">Experiment </w:t>
      </w:r>
      <w:r>
        <w:rPr>
          <w:b/>
          <w:bCs/>
        </w:rPr>
        <w:t>1</w:t>
      </w:r>
      <w:r w:rsidRPr="004331B1">
        <w:rPr>
          <w:b/>
          <w:bCs/>
        </w:rPr>
        <w:t xml:space="preserve"> – Hyperparameter Optimization: Learning Rate</w:t>
      </w:r>
    </w:p>
    <w:p w14:paraId="08939797" w14:textId="77777777" w:rsidR="008E5BFF" w:rsidRDefault="008E5BFF" w:rsidP="008E5BFF">
      <w:pPr>
        <w:pStyle w:val="Text"/>
        <w:ind w:left="576" w:firstLine="0"/>
        <w:rPr>
          <w:b/>
          <w:bCs/>
        </w:rPr>
      </w:pPr>
    </w:p>
    <w:p w14:paraId="33AD914D" w14:textId="12478D51" w:rsidR="008E5BFF" w:rsidRDefault="008E5BFF" w:rsidP="008E5BFF">
      <w:pPr>
        <w:pStyle w:val="Text"/>
        <w:ind w:left="576" w:firstLine="0"/>
      </w:pPr>
      <w:r w:rsidRPr="008E5BFF">
        <w:t xml:space="preserve">For the Baseline Perceptron Model, the model was trained with learning rates – 0.1, 0.01, and 0.001, with </w:t>
      </w:r>
      <w:r>
        <w:t>5</w:t>
      </w:r>
      <w:r w:rsidRPr="008E5BFF">
        <w:t>00 epochs and the results were as follows</w:t>
      </w:r>
      <w:r>
        <w:t>. They all returned the same results. However, this method was used in the following experiments where every other version of the Perceptron was optimized using 0.1, 0.01, and 0.001.</w:t>
      </w:r>
    </w:p>
    <w:p w14:paraId="0456B60D" w14:textId="77777777" w:rsidR="008E5BFF" w:rsidRDefault="008E5BFF" w:rsidP="008E5BFF">
      <w:pPr>
        <w:pStyle w:val="Text"/>
        <w:ind w:left="576" w:firstLine="0"/>
      </w:pPr>
    </w:p>
    <w:p w14:paraId="18D352AF" w14:textId="77777777" w:rsidR="008E5BFF" w:rsidRDefault="008E5BFF" w:rsidP="008E5BFF">
      <w:pPr>
        <w:pStyle w:val="Text"/>
        <w:keepNext/>
        <w:ind w:left="576" w:firstLine="0"/>
        <w:jc w:val="center"/>
      </w:pPr>
      <w:r w:rsidRPr="008E5BFF">
        <w:lastRenderedPageBreak/>
        <w:drawing>
          <wp:inline distT="0" distB="0" distL="0" distR="0" wp14:anchorId="6602555F" wp14:editId="5253BA5D">
            <wp:extent cx="1908804" cy="1807699"/>
            <wp:effectExtent l="0" t="0" r="0" b="0"/>
            <wp:docPr id="6410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488" name=""/>
                    <pic:cNvPicPr/>
                  </pic:nvPicPr>
                  <pic:blipFill>
                    <a:blip r:embed="rId22"/>
                    <a:stretch>
                      <a:fillRect/>
                    </a:stretch>
                  </pic:blipFill>
                  <pic:spPr>
                    <a:xfrm>
                      <a:off x="0" y="0"/>
                      <a:ext cx="1929142" cy="1826959"/>
                    </a:xfrm>
                    <a:prstGeom prst="rect">
                      <a:avLst/>
                    </a:prstGeom>
                  </pic:spPr>
                </pic:pic>
              </a:graphicData>
            </a:graphic>
          </wp:inline>
        </w:drawing>
      </w:r>
    </w:p>
    <w:p w14:paraId="562A4EE5" w14:textId="77777777" w:rsidR="008E5BFF" w:rsidRDefault="008E5BFF" w:rsidP="008E5BFF">
      <w:pPr>
        <w:pStyle w:val="Text"/>
        <w:keepNext/>
        <w:ind w:left="576" w:firstLine="0"/>
        <w:jc w:val="center"/>
      </w:pPr>
    </w:p>
    <w:p w14:paraId="055291D8" w14:textId="7CCA2EE0" w:rsidR="008E5BFF" w:rsidRDefault="008E5BFF" w:rsidP="008E5BFF">
      <w:pPr>
        <w:pStyle w:val="Caption"/>
        <w:jc w:val="center"/>
      </w:pPr>
      <w:r>
        <w:t xml:space="preserve">Figure </w:t>
      </w:r>
      <w:r>
        <w:fldChar w:fldCharType="begin"/>
      </w:r>
      <w:r>
        <w:instrText xml:space="preserve"> SEQ Figure \* ARABIC </w:instrText>
      </w:r>
      <w:r>
        <w:fldChar w:fldCharType="separate"/>
      </w:r>
      <w:r w:rsidR="006D521A">
        <w:rPr>
          <w:noProof/>
        </w:rPr>
        <w:t>7</w:t>
      </w:r>
      <w:r>
        <w:fldChar w:fldCharType="end"/>
      </w:r>
      <w:r>
        <w:t>: Baseline Hyper-parameter optimization</w:t>
      </w:r>
    </w:p>
    <w:p w14:paraId="241FAE6C" w14:textId="77777777" w:rsidR="008E5BFF" w:rsidRDefault="008E5BFF" w:rsidP="008E5BFF"/>
    <w:p w14:paraId="714434B6" w14:textId="77777777" w:rsidR="008E5BFF" w:rsidRPr="008E5BFF" w:rsidRDefault="008E5BFF" w:rsidP="008E5BFF"/>
    <w:p w14:paraId="46F4AA96" w14:textId="416CFD5C" w:rsidR="00872C7E" w:rsidRDefault="00872C7E" w:rsidP="00872C7E">
      <w:pPr>
        <w:pStyle w:val="Text"/>
        <w:numPr>
          <w:ilvl w:val="1"/>
          <w:numId w:val="2"/>
        </w:numPr>
        <w:rPr>
          <w:b/>
          <w:bCs/>
        </w:rPr>
      </w:pPr>
      <w:r w:rsidRPr="004331B1">
        <w:rPr>
          <w:b/>
          <w:bCs/>
        </w:rPr>
        <w:t xml:space="preserve">Experiment </w:t>
      </w:r>
      <w:r w:rsidR="00CB7C98">
        <w:rPr>
          <w:b/>
          <w:bCs/>
        </w:rPr>
        <w:t>2</w:t>
      </w:r>
      <w:r w:rsidRPr="004331B1">
        <w:rPr>
          <w:b/>
          <w:bCs/>
        </w:rPr>
        <w:t xml:space="preserve"> – Change in Activation Function</w:t>
      </w:r>
    </w:p>
    <w:p w14:paraId="3E21CD23" w14:textId="2500D286" w:rsidR="007A17B5" w:rsidRDefault="007A17B5" w:rsidP="007A17B5">
      <w:pPr>
        <w:pStyle w:val="Text"/>
        <w:ind w:firstLine="0"/>
        <w:rPr>
          <w:b/>
          <w:bCs/>
        </w:rPr>
      </w:pPr>
    </w:p>
    <w:p w14:paraId="74567A1A" w14:textId="25D2C9BF" w:rsidR="007A17B5" w:rsidRDefault="007A17B5" w:rsidP="005F480C">
      <w:pPr>
        <w:pStyle w:val="Text"/>
        <w:ind w:left="202" w:firstLine="0"/>
      </w:pPr>
      <w:r w:rsidRPr="007A17B5">
        <w:t>A new perceptron model was created with the unit-step activation function being replaced with the sigmoid activation function</w:t>
      </w:r>
      <w:r>
        <w:t xml:space="preserve">. It was then optimized using 0.1, 0.01, and 0.001 learning rates and the best performance metrics were returned when the model had a learning rate of 0.01. </w:t>
      </w:r>
    </w:p>
    <w:p w14:paraId="508FD98F" w14:textId="77777777" w:rsidR="007A17B5" w:rsidRDefault="007A17B5" w:rsidP="007A17B5">
      <w:pPr>
        <w:pStyle w:val="Text"/>
        <w:ind w:left="202" w:firstLine="0"/>
      </w:pPr>
    </w:p>
    <w:p w14:paraId="04CE7DFC" w14:textId="77777777" w:rsidR="002231A5" w:rsidRDefault="002231A5" w:rsidP="007A17B5">
      <w:pPr>
        <w:pStyle w:val="Text"/>
        <w:ind w:left="202" w:firstLine="0"/>
      </w:pPr>
      <w:r>
        <w:t xml:space="preserve">The sigmoid function allows for back-propagation, allowing the feature weights to be updated where necessary if the activation function is not triggered. </w:t>
      </w:r>
      <w:r w:rsidRPr="002231A5">
        <w:t xml:space="preserve">Unlike the unit step's abrupt change, the sigmoid provides a gradual transition between 0 and 1, allowing for more nuanced outputs that can express uncertainty or partial activation. </w:t>
      </w:r>
    </w:p>
    <w:p w14:paraId="728AB979" w14:textId="77777777" w:rsidR="002231A5" w:rsidRDefault="002231A5" w:rsidP="007A17B5">
      <w:pPr>
        <w:pStyle w:val="Text"/>
        <w:ind w:left="202" w:firstLine="0"/>
      </w:pPr>
    </w:p>
    <w:p w14:paraId="1243D170" w14:textId="00C3CC8C" w:rsidR="002231A5" w:rsidRDefault="002231A5" w:rsidP="007A17B5">
      <w:pPr>
        <w:pStyle w:val="Text"/>
        <w:ind w:left="202" w:firstLine="0"/>
      </w:pPr>
      <w:r w:rsidRPr="002231A5">
        <w:t xml:space="preserve">This smooth transition more closely resembles the behavior of biological neurons, making it a more realistic model for artificial neural networks. Additionally, the </w:t>
      </w:r>
      <w:proofErr w:type="spellStart"/>
      <w:r w:rsidRPr="002231A5">
        <w:t>sigmoid's</w:t>
      </w:r>
      <w:proofErr w:type="spellEnd"/>
      <w:r w:rsidRPr="002231A5">
        <w:t xml:space="preserve"> differentiability and gradual change make it more numerically stable and easier to work with in various mathematical analyses compared to the non-smooth unit step function.</w:t>
      </w:r>
    </w:p>
    <w:p w14:paraId="7475E276" w14:textId="77777777" w:rsidR="002231A5" w:rsidRPr="007A17B5" w:rsidRDefault="002231A5" w:rsidP="007A17B5">
      <w:pPr>
        <w:pStyle w:val="Text"/>
        <w:ind w:left="202" w:firstLine="0"/>
      </w:pPr>
    </w:p>
    <w:p w14:paraId="3BBB8FBD" w14:textId="77777777" w:rsidR="007A17B5" w:rsidRDefault="007A17B5" w:rsidP="007A17B5">
      <w:pPr>
        <w:pStyle w:val="Text"/>
        <w:keepNext/>
        <w:jc w:val="center"/>
      </w:pPr>
      <w:r w:rsidRPr="007A17B5">
        <w:rPr>
          <w:b/>
          <w:bCs/>
        </w:rPr>
        <w:drawing>
          <wp:inline distT="0" distB="0" distL="0" distR="0" wp14:anchorId="06602B4C" wp14:editId="28470B8B">
            <wp:extent cx="1502856" cy="1951708"/>
            <wp:effectExtent l="0" t="0" r="0" b="4445"/>
            <wp:docPr id="28711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18138" name="Picture 1" descr="A screenshot of a computer&#10;&#10;Description automatically generated"/>
                    <pic:cNvPicPr/>
                  </pic:nvPicPr>
                  <pic:blipFill>
                    <a:blip r:embed="rId23"/>
                    <a:stretch>
                      <a:fillRect/>
                    </a:stretch>
                  </pic:blipFill>
                  <pic:spPr>
                    <a:xfrm>
                      <a:off x="0" y="0"/>
                      <a:ext cx="1519462" cy="1973274"/>
                    </a:xfrm>
                    <a:prstGeom prst="rect">
                      <a:avLst/>
                    </a:prstGeom>
                  </pic:spPr>
                </pic:pic>
              </a:graphicData>
            </a:graphic>
          </wp:inline>
        </w:drawing>
      </w:r>
    </w:p>
    <w:p w14:paraId="73EE2BB5" w14:textId="77777777" w:rsidR="007A17B5" w:rsidRDefault="007A17B5" w:rsidP="007A17B5">
      <w:pPr>
        <w:pStyle w:val="Text"/>
        <w:keepNext/>
        <w:jc w:val="center"/>
      </w:pPr>
    </w:p>
    <w:p w14:paraId="55E32FE7" w14:textId="248179B7" w:rsidR="008E5BFF" w:rsidRDefault="007A17B5" w:rsidP="007A17B5">
      <w:pPr>
        <w:pStyle w:val="Caption"/>
        <w:jc w:val="center"/>
        <w:rPr>
          <w:b w:val="0"/>
          <w:bCs w:val="0"/>
        </w:rPr>
      </w:pPr>
      <w:r>
        <w:t xml:space="preserve">Figure </w:t>
      </w:r>
      <w:r>
        <w:fldChar w:fldCharType="begin"/>
      </w:r>
      <w:r>
        <w:instrText xml:space="preserve"> SEQ Figure \* ARABIC </w:instrText>
      </w:r>
      <w:r>
        <w:fldChar w:fldCharType="separate"/>
      </w:r>
      <w:r w:rsidR="006D521A">
        <w:rPr>
          <w:noProof/>
        </w:rPr>
        <w:t>8</w:t>
      </w:r>
      <w:r>
        <w:fldChar w:fldCharType="end"/>
      </w:r>
      <w:r>
        <w:t>: Performance Metrics of Perceptron Sigmoid activation function</w:t>
      </w:r>
    </w:p>
    <w:p w14:paraId="36D53C47" w14:textId="77777777" w:rsidR="00F1709E" w:rsidRDefault="00F1709E" w:rsidP="00F1709E">
      <w:pPr>
        <w:pStyle w:val="Text"/>
        <w:rPr>
          <w:b/>
          <w:bCs/>
        </w:rPr>
      </w:pPr>
    </w:p>
    <w:p w14:paraId="11208648" w14:textId="77777777" w:rsidR="0095352C" w:rsidRPr="004331B1" w:rsidRDefault="0095352C" w:rsidP="008E5BFF">
      <w:pPr>
        <w:pStyle w:val="Text"/>
        <w:ind w:left="404" w:firstLine="0"/>
        <w:rPr>
          <w:b/>
          <w:bCs/>
        </w:rPr>
      </w:pPr>
    </w:p>
    <w:p w14:paraId="6223A726" w14:textId="3963910D" w:rsidR="00872C7E" w:rsidRDefault="00872C7E" w:rsidP="00872C7E">
      <w:pPr>
        <w:pStyle w:val="Text"/>
        <w:numPr>
          <w:ilvl w:val="1"/>
          <w:numId w:val="2"/>
        </w:numPr>
        <w:rPr>
          <w:b/>
          <w:bCs/>
        </w:rPr>
      </w:pPr>
      <w:r w:rsidRPr="004331B1">
        <w:rPr>
          <w:b/>
          <w:bCs/>
        </w:rPr>
        <w:t xml:space="preserve">Experiment </w:t>
      </w:r>
      <w:r w:rsidRPr="004331B1">
        <w:rPr>
          <w:b/>
          <w:bCs/>
        </w:rPr>
        <w:t>3</w:t>
      </w:r>
      <w:r w:rsidRPr="004331B1">
        <w:rPr>
          <w:b/>
          <w:bCs/>
        </w:rPr>
        <w:t xml:space="preserve"> – </w:t>
      </w:r>
      <w:r w:rsidRPr="004331B1">
        <w:rPr>
          <w:b/>
          <w:bCs/>
        </w:rPr>
        <w:t>Early Stopping: Change in loss function</w:t>
      </w:r>
    </w:p>
    <w:p w14:paraId="4BAA19D2" w14:textId="77777777" w:rsidR="00247FD1" w:rsidRDefault="00247FD1" w:rsidP="005D770D">
      <w:pPr>
        <w:pStyle w:val="Text"/>
        <w:ind w:firstLine="0"/>
      </w:pPr>
    </w:p>
    <w:p w14:paraId="1F934198" w14:textId="4F3B88B5" w:rsidR="00247FD1" w:rsidRDefault="005D770D" w:rsidP="005D770D">
      <w:pPr>
        <w:pStyle w:val="Text"/>
        <w:ind w:firstLine="0"/>
      </w:pPr>
      <w:r w:rsidRPr="005D770D">
        <w:t xml:space="preserve">As the sigmoid function produced better results, it was used for </w:t>
      </w:r>
      <w:r w:rsidRPr="005D770D">
        <w:t>all further experiments. The next experiment used early stopping. If the model ran through 3 epochs with no improvement in validation loss, the model would stop running and return the metrics for last epoch.</w:t>
      </w:r>
      <w:r w:rsidR="00247FD1">
        <w:t xml:space="preserve"> The results of this experiment are available in Appendix 2.</w:t>
      </w:r>
    </w:p>
    <w:p w14:paraId="4587AD6D" w14:textId="77777777" w:rsidR="00247FD1" w:rsidRPr="005D770D" w:rsidRDefault="00247FD1" w:rsidP="005D770D">
      <w:pPr>
        <w:pStyle w:val="Text"/>
        <w:ind w:firstLine="0"/>
      </w:pPr>
    </w:p>
    <w:p w14:paraId="29CB4C99" w14:textId="77777777" w:rsidR="005D770D" w:rsidRPr="004331B1" w:rsidRDefault="005D770D" w:rsidP="005D770D">
      <w:pPr>
        <w:pStyle w:val="Text"/>
        <w:ind w:firstLine="0"/>
        <w:rPr>
          <w:b/>
          <w:bCs/>
        </w:rPr>
      </w:pPr>
    </w:p>
    <w:p w14:paraId="75F46797" w14:textId="714AAFCE" w:rsidR="00872C7E" w:rsidRDefault="00872C7E" w:rsidP="00872C7E">
      <w:pPr>
        <w:pStyle w:val="Text"/>
        <w:numPr>
          <w:ilvl w:val="1"/>
          <w:numId w:val="2"/>
        </w:numPr>
        <w:rPr>
          <w:b/>
          <w:bCs/>
        </w:rPr>
      </w:pPr>
      <w:r w:rsidRPr="004331B1">
        <w:rPr>
          <w:b/>
          <w:bCs/>
        </w:rPr>
        <w:t>Experiment</w:t>
      </w:r>
      <w:r w:rsidRPr="004331B1">
        <w:rPr>
          <w:b/>
          <w:bCs/>
        </w:rPr>
        <w:t xml:space="preserve"> 4</w:t>
      </w:r>
      <w:r w:rsidRPr="004331B1">
        <w:rPr>
          <w:b/>
          <w:bCs/>
        </w:rPr>
        <w:t xml:space="preserve"> – </w:t>
      </w:r>
      <w:r w:rsidRPr="004331B1">
        <w:rPr>
          <w:b/>
          <w:bCs/>
        </w:rPr>
        <w:t>Retaining the best epoch, accuracy, and F10 Score</w:t>
      </w:r>
    </w:p>
    <w:p w14:paraId="7DD897A4" w14:textId="77777777" w:rsidR="001B0A5D" w:rsidRDefault="001B0A5D" w:rsidP="001B0A5D">
      <w:pPr>
        <w:pStyle w:val="Text"/>
        <w:ind w:left="576" w:firstLine="0"/>
        <w:rPr>
          <w:b/>
          <w:bCs/>
        </w:rPr>
      </w:pPr>
    </w:p>
    <w:p w14:paraId="6866C045" w14:textId="301A1A43" w:rsidR="001B0A5D" w:rsidRDefault="001B0A5D" w:rsidP="0062350F">
      <w:pPr>
        <w:pStyle w:val="Text"/>
        <w:ind w:firstLine="0"/>
      </w:pPr>
      <w:r w:rsidRPr="001B0A5D">
        <w:t xml:space="preserve">The last experiment is an extension of Experiment 3 as the training run will stop early at no change in validation loss for 3 consecutive epochs. However, when this happens it will also restore the epoch at which the best accuracy and F10 score were produced. This helps in understanding the relevant parameters to get the best results. This Perceptron was also run with multiple learning </w:t>
      </w:r>
      <w:proofErr w:type="gramStart"/>
      <w:r w:rsidRPr="001B0A5D">
        <w:t>rates</w:t>
      </w:r>
      <w:proofErr w:type="gramEnd"/>
      <w:r w:rsidRPr="001B0A5D">
        <w:t xml:space="preserve"> and it return the best F10 score out of all experiments, with a learning rate of 0.001.</w:t>
      </w:r>
      <w:r>
        <w:t xml:space="preserve"> The detail of this experimental run is available in Appendix 3. </w:t>
      </w:r>
    </w:p>
    <w:p w14:paraId="45D38392" w14:textId="77777777" w:rsidR="001B0A5D" w:rsidRDefault="001B0A5D" w:rsidP="001B0A5D">
      <w:pPr>
        <w:pStyle w:val="Text"/>
        <w:ind w:left="576" w:firstLine="0"/>
      </w:pPr>
    </w:p>
    <w:p w14:paraId="7305725E" w14:textId="10C2D3AE" w:rsidR="00615E5D" w:rsidRDefault="001B0A5D" w:rsidP="00872C7E">
      <w:pPr>
        <w:pStyle w:val="Text"/>
        <w:numPr>
          <w:ilvl w:val="1"/>
          <w:numId w:val="2"/>
        </w:numPr>
        <w:rPr>
          <w:b/>
          <w:bCs/>
        </w:rPr>
      </w:pPr>
      <w:proofErr w:type="gramStart"/>
      <w:r>
        <w:rPr>
          <w:b/>
          <w:bCs/>
        </w:rPr>
        <w:t>Final results</w:t>
      </w:r>
      <w:proofErr w:type="gramEnd"/>
    </w:p>
    <w:p w14:paraId="074B1068" w14:textId="58476233" w:rsidR="001B0A5D" w:rsidRDefault="001B0A5D" w:rsidP="0062350F">
      <w:pPr>
        <w:pStyle w:val="Text"/>
        <w:ind w:firstLine="2"/>
      </w:pPr>
      <w:r>
        <w:t xml:space="preserve">The best </w:t>
      </w:r>
      <w:r w:rsidR="006B5CF9">
        <w:t>F10 score</w:t>
      </w:r>
      <w:r>
        <w:t xml:space="preserve"> and </w:t>
      </w:r>
      <w:r w:rsidR="006B5CF9">
        <w:t>accuracy</w:t>
      </w:r>
      <w:r>
        <w:t xml:space="preserve"> thus far on the validation set were 69.23% and 79.22% respectively</w:t>
      </w:r>
      <w:r w:rsidR="006D521A">
        <w:t>, found in Experiment 4</w:t>
      </w:r>
      <w:r>
        <w:t>.</w:t>
      </w:r>
      <w:r w:rsidR="006D521A">
        <w:t xml:space="preserve"> The training and validation loss graphs are presented as follows. Although there is a drop in the loss rates through further epochs, the accuracy and F10 scores started dropping around epoch ~7</w:t>
      </w:r>
      <w:r w:rsidR="00BA4BDC">
        <w:t xml:space="preserve"> and did not improve in 100 epochs, which can be seen in the graph in Appendix 3</w:t>
      </w:r>
      <w:r w:rsidR="006D521A">
        <w:t>, hence the early stopping method was used to retain these scores.</w:t>
      </w:r>
    </w:p>
    <w:p w14:paraId="5CDA5873" w14:textId="77777777" w:rsidR="006D521A" w:rsidRDefault="006D521A" w:rsidP="0062350F">
      <w:pPr>
        <w:pStyle w:val="Text"/>
        <w:ind w:firstLine="2"/>
      </w:pPr>
    </w:p>
    <w:p w14:paraId="3A10F410" w14:textId="77777777" w:rsidR="006D521A" w:rsidRDefault="006D521A" w:rsidP="0062350F">
      <w:pPr>
        <w:pStyle w:val="Text"/>
        <w:keepNext/>
        <w:ind w:firstLine="2"/>
        <w:jc w:val="center"/>
      </w:pPr>
      <w:r w:rsidRPr="006D521A">
        <w:drawing>
          <wp:inline distT="0" distB="0" distL="0" distR="0" wp14:anchorId="6889A9DD" wp14:editId="32D03214">
            <wp:extent cx="2566506" cy="1371317"/>
            <wp:effectExtent l="0" t="0" r="0" b="635"/>
            <wp:docPr id="21468538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3861" name="Picture 1" descr="A graph of a graph&#10;&#10;Description automatically generated"/>
                    <pic:cNvPicPr/>
                  </pic:nvPicPr>
                  <pic:blipFill>
                    <a:blip r:embed="rId24"/>
                    <a:stretch>
                      <a:fillRect/>
                    </a:stretch>
                  </pic:blipFill>
                  <pic:spPr>
                    <a:xfrm>
                      <a:off x="0" y="0"/>
                      <a:ext cx="2582673" cy="1379955"/>
                    </a:xfrm>
                    <a:prstGeom prst="rect">
                      <a:avLst/>
                    </a:prstGeom>
                  </pic:spPr>
                </pic:pic>
              </a:graphicData>
            </a:graphic>
          </wp:inline>
        </w:drawing>
      </w:r>
    </w:p>
    <w:p w14:paraId="6BA56AD4" w14:textId="05CF1B1A" w:rsidR="006D521A" w:rsidRPr="001B0A5D" w:rsidRDefault="006D521A" w:rsidP="0062350F">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Training and Validation Loss trends for Best Model</w:t>
      </w:r>
    </w:p>
    <w:p w14:paraId="4F4E3B70" w14:textId="7837A46B" w:rsidR="001B0A5D" w:rsidRDefault="001B0A5D" w:rsidP="0062350F">
      <w:pPr>
        <w:pStyle w:val="Text"/>
        <w:rPr>
          <w:b/>
          <w:bCs/>
        </w:rPr>
      </w:pPr>
      <w:r>
        <w:rPr>
          <w:b/>
          <w:bCs/>
        </w:rPr>
        <w:tab/>
      </w:r>
    </w:p>
    <w:p w14:paraId="18792ADC" w14:textId="29ACE462" w:rsidR="001B0A5D" w:rsidRDefault="001B0A5D" w:rsidP="0062350F">
      <w:pPr>
        <w:pStyle w:val="Text"/>
        <w:ind w:firstLine="0"/>
      </w:pPr>
      <w:r w:rsidRPr="001B0A5D">
        <w:t xml:space="preserve">This perceptron model was used on the test set and returned the following performance metrics. Figure </w:t>
      </w:r>
      <w:r w:rsidR="0062350F">
        <w:t xml:space="preserve">10 </w:t>
      </w:r>
      <w:r w:rsidRPr="001B0A5D">
        <w:t xml:space="preserve">shows the performance metrics produced by </w:t>
      </w:r>
      <w:r w:rsidR="00871C2F">
        <w:t xml:space="preserve">both the optimized and </w:t>
      </w:r>
      <w:r w:rsidRPr="001B0A5D">
        <w:t xml:space="preserve">the Baseline Model on the test set. </w:t>
      </w:r>
    </w:p>
    <w:p w14:paraId="6D2B5FC2" w14:textId="77777777" w:rsidR="001B0A5D" w:rsidRDefault="001B0A5D" w:rsidP="001B0A5D">
      <w:pPr>
        <w:pStyle w:val="Text"/>
        <w:ind w:left="404" w:firstLine="0"/>
      </w:pPr>
    </w:p>
    <w:p w14:paraId="31EF4079" w14:textId="77777777" w:rsidR="00871C2F" w:rsidRDefault="00871C2F" w:rsidP="006D521A">
      <w:pPr>
        <w:pStyle w:val="Text"/>
        <w:keepNext/>
        <w:ind w:left="404" w:firstLine="0"/>
        <w:jc w:val="center"/>
      </w:pPr>
      <w:r w:rsidRPr="00871C2F">
        <w:drawing>
          <wp:inline distT="0" distB="0" distL="0" distR="0" wp14:anchorId="64C46100" wp14:editId="5966563F">
            <wp:extent cx="2216940" cy="1388533"/>
            <wp:effectExtent l="0" t="0" r="5715" b="0"/>
            <wp:docPr id="11910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1485" name=""/>
                    <pic:cNvPicPr/>
                  </pic:nvPicPr>
                  <pic:blipFill>
                    <a:blip r:embed="rId25"/>
                    <a:stretch>
                      <a:fillRect/>
                    </a:stretch>
                  </pic:blipFill>
                  <pic:spPr>
                    <a:xfrm>
                      <a:off x="0" y="0"/>
                      <a:ext cx="2245512" cy="1406428"/>
                    </a:xfrm>
                    <a:prstGeom prst="rect">
                      <a:avLst/>
                    </a:prstGeom>
                  </pic:spPr>
                </pic:pic>
              </a:graphicData>
            </a:graphic>
          </wp:inline>
        </w:drawing>
      </w:r>
    </w:p>
    <w:p w14:paraId="3BC08E00" w14:textId="77777777" w:rsidR="00871C2F" w:rsidRDefault="00871C2F" w:rsidP="00871C2F">
      <w:pPr>
        <w:pStyle w:val="Caption"/>
        <w:jc w:val="center"/>
      </w:pPr>
    </w:p>
    <w:p w14:paraId="52CDE2AB" w14:textId="68D5940E" w:rsidR="001B0A5D" w:rsidRPr="001B0A5D" w:rsidRDefault="00871C2F" w:rsidP="00871C2F">
      <w:pPr>
        <w:pStyle w:val="Caption"/>
        <w:jc w:val="center"/>
      </w:pPr>
      <w:r>
        <w:t xml:space="preserve">Figure </w:t>
      </w:r>
      <w:r>
        <w:fldChar w:fldCharType="begin"/>
      </w:r>
      <w:r>
        <w:instrText xml:space="preserve"> SEQ Figure \* ARABIC </w:instrText>
      </w:r>
      <w:r>
        <w:fldChar w:fldCharType="separate"/>
      </w:r>
      <w:r w:rsidR="006D521A">
        <w:rPr>
          <w:noProof/>
        </w:rPr>
        <w:t>10</w:t>
      </w:r>
      <w:r>
        <w:fldChar w:fldCharType="end"/>
      </w:r>
      <w:r>
        <w:t>: Performance metrics of Baseline and Optimized Perceptron Model</w:t>
      </w:r>
    </w:p>
    <w:p w14:paraId="612CF734" w14:textId="77777777" w:rsidR="001B0A5D" w:rsidRPr="001B0A5D" w:rsidRDefault="001B0A5D" w:rsidP="001B0A5D">
      <w:pPr>
        <w:pStyle w:val="Text"/>
        <w:ind w:left="404" w:firstLine="0"/>
      </w:pPr>
    </w:p>
    <w:p w14:paraId="4D890DFD" w14:textId="550DCC36" w:rsidR="001B0A5D" w:rsidRDefault="001B0A5D" w:rsidP="0062350F">
      <w:pPr>
        <w:pStyle w:val="Text"/>
        <w:ind w:firstLine="0"/>
      </w:pPr>
      <w:r w:rsidRPr="001B0A5D">
        <w:t>Although the performance metrics of the optimized perceptron model are not the highest and different from the validation metrics, the</w:t>
      </w:r>
      <w:r w:rsidR="00871C2F">
        <w:t xml:space="preserve"> F10 score, which </w:t>
      </w:r>
      <w:proofErr w:type="gramStart"/>
      <w:r w:rsidR="00871C2F">
        <w:t>is</w:t>
      </w:r>
      <w:proofErr w:type="gramEnd"/>
      <w:r w:rsidR="00871C2F">
        <w:t xml:space="preserve"> or key chosen metric</w:t>
      </w:r>
      <w:r w:rsidRPr="001B0A5D">
        <w:t xml:space="preserve"> </w:t>
      </w:r>
      <w:r w:rsidR="00871C2F">
        <w:t>has</w:t>
      </w:r>
      <w:r w:rsidRPr="001B0A5D">
        <w:t xml:space="preserve"> a great improvement from the </w:t>
      </w:r>
      <w:r w:rsidR="00871C2F">
        <w:t>F10 score</w:t>
      </w:r>
      <w:r w:rsidRPr="001B0A5D">
        <w:t xml:space="preserve"> of the baseline model. This suggests that the Perceptron Model can be further improved, however it is important to consider that the lack of efficiency may also be coming from the skewed dataset.</w:t>
      </w:r>
    </w:p>
    <w:p w14:paraId="3CA5A880" w14:textId="77777777" w:rsidR="000D0A45" w:rsidRDefault="000D0A45" w:rsidP="0062350F">
      <w:pPr>
        <w:pStyle w:val="Text"/>
        <w:ind w:firstLine="0"/>
      </w:pPr>
    </w:p>
    <w:p w14:paraId="775F49CC" w14:textId="2E69116F" w:rsidR="000D0A45" w:rsidRPr="001B0A5D" w:rsidRDefault="000D0A45" w:rsidP="0062350F">
      <w:pPr>
        <w:pStyle w:val="Text"/>
        <w:ind w:firstLine="0"/>
      </w:pPr>
      <w:r>
        <w:t>A perceptron model is also quite simple and may lack the ability to capture the complex relationships between the features. Hence, another way to optimize this model could be to add hidden layer(s) to learn the data and its spatiality better.</w:t>
      </w:r>
    </w:p>
    <w:p w14:paraId="479B5218" w14:textId="77777777" w:rsidR="00615E5D" w:rsidRPr="00FE3225" w:rsidRDefault="00615E5D" w:rsidP="00615E5D">
      <w:pPr>
        <w:pStyle w:val="Text"/>
        <w:ind w:left="576" w:firstLine="0"/>
        <w:rPr>
          <w:b/>
          <w:bCs/>
        </w:rPr>
      </w:pPr>
    </w:p>
    <w:p w14:paraId="3BECA1CF" w14:textId="06852748" w:rsidR="00615E5D" w:rsidRDefault="00615E5D" w:rsidP="00615E5D">
      <w:pPr>
        <w:pStyle w:val="Text"/>
        <w:numPr>
          <w:ilvl w:val="0"/>
          <w:numId w:val="2"/>
        </w:numPr>
        <w:rPr>
          <w:b/>
          <w:bCs/>
        </w:rPr>
      </w:pPr>
      <w:r w:rsidRPr="00FE3225">
        <w:rPr>
          <w:b/>
          <w:bCs/>
        </w:rPr>
        <w:t>Conclusion</w:t>
      </w:r>
    </w:p>
    <w:p w14:paraId="7BB5FEF3" w14:textId="77777777" w:rsidR="00D342A3" w:rsidRDefault="00D342A3" w:rsidP="00D342A3">
      <w:pPr>
        <w:pStyle w:val="Text"/>
        <w:ind w:left="432" w:firstLine="0"/>
        <w:rPr>
          <w:b/>
          <w:bCs/>
        </w:rPr>
      </w:pPr>
    </w:p>
    <w:p w14:paraId="32372E80" w14:textId="6FD02C0B" w:rsidR="006B5CF9" w:rsidRPr="006B5CF9" w:rsidRDefault="006B5CF9" w:rsidP="0062350F">
      <w:pPr>
        <w:pStyle w:val="Text"/>
        <w:ind w:firstLine="0"/>
      </w:pPr>
      <w:r w:rsidRPr="006B5CF9">
        <w:t>Through experimentation and hyper-parameter optimization, the best Perceptron Model to predict diabetes in patients was found to be a Perceptron Model that uses the Sigmoid Activation function, with a slow learning rate of 0.001 and ~6 epochs.</w:t>
      </w:r>
      <w:r>
        <w:t xml:space="preserve"> It produced an F10 score of 69.23% and 55.45% on the validation and test sets, respectively. Further improvements are for the model to perform better. However, the model also needs to be fed better training data as the current dataset has an overpowering ~70% of negative samples, which may have caused it to generalize to 0 over 1 as an output.  </w:t>
      </w:r>
    </w:p>
    <w:p w14:paraId="6FDF6004" w14:textId="425C818C" w:rsidR="00A523EC" w:rsidRPr="001B1B89" w:rsidRDefault="00A523EC">
      <w:pPr>
        <w:pStyle w:val="Heading1"/>
        <w:numPr>
          <w:ilvl w:val="0"/>
          <w:numId w:val="0"/>
        </w:numPr>
        <w:rPr>
          <w:b/>
          <w:bCs/>
        </w:rPr>
      </w:pPr>
      <w:r w:rsidRPr="001B1B89">
        <w:rPr>
          <w:b/>
          <w:bCs/>
        </w:rPr>
        <w:t>References</w:t>
      </w:r>
    </w:p>
    <w:p w14:paraId="7C04320B" w14:textId="77777777" w:rsidR="001B1B89" w:rsidRPr="00C77FF2" w:rsidRDefault="001B1B89" w:rsidP="001B1B89">
      <w:pPr>
        <w:pStyle w:val="NormalWeb"/>
        <w:numPr>
          <w:ilvl w:val="0"/>
          <w:numId w:val="6"/>
        </w:numPr>
        <w:rPr>
          <w:sz w:val="15"/>
          <w:szCs w:val="15"/>
        </w:rPr>
      </w:pPr>
      <w:proofErr w:type="spellStart"/>
      <w:r w:rsidRPr="00C77FF2">
        <w:rPr>
          <w:sz w:val="15"/>
          <w:szCs w:val="15"/>
        </w:rPr>
        <w:t>Maiti</w:t>
      </w:r>
      <w:proofErr w:type="spellEnd"/>
      <w:r w:rsidRPr="00C77FF2">
        <w:rPr>
          <w:sz w:val="15"/>
          <w:szCs w:val="15"/>
        </w:rPr>
        <w:t xml:space="preserve">, S. </w:t>
      </w:r>
      <w:r w:rsidRPr="00C77FF2">
        <w:rPr>
          <w:i/>
          <w:iCs/>
          <w:sz w:val="15"/>
          <w:szCs w:val="15"/>
        </w:rPr>
        <w:t>et al.</w:t>
      </w:r>
      <w:r w:rsidRPr="00C77FF2">
        <w:rPr>
          <w:sz w:val="15"/>
          <w:szCs w:val="15"/>
        </w:rPr>
        <w:t xml:space="preserve"> (2023) </w:t>
      </w:r>
      <w:r w:rsidRPr="00C77FF2">
        <w:rPr>
          <w:i/>
          <w:iCs/>
          <w:sz w:val="15"/>
          <w:szCs w:val="15"/>
        </w:rPr>
        <w:t xml:space="preserve">Socioeconomic inequality in awareness, </w:t>
      </w:r>
      <w:proofErr w:type="gramStart"/>
      <w:r w:rsidRPr="00C77FF2">
        <w:rPr>
          <w:i/>
          <w:iCs/>
          <w:sz w:val="15"/>
          <w:szCs w:val="15"/>
        </w:rPr>
        <w:t>treatment</w:t>
      </w:r>
      <w:proofErr w:type="gramEnd"/>
      <w:r w:rsidRPr="00C77FF2">
        <w:rPr>
          <w:i/>
          <w:iCs/>
          <w:sz w:val="15"/>
          <w:szCs w:val="15"/>
        </w:rPr>
        <w:t xml:space="preserve"> and control of diabetes among adults in India: Evidence from National Family Health Survey of India (NFHS), 2019–2021</w:t>
      </w:r>
      <w:r w:rsidRPr="00C77FF2">
        <w:rPr>
          <w:sz w:val="15"/>
          <w:szCs w:val="15"/>
        </w:rPr>
        <w:t xml:space="preserve">, </w:t>
      </w:r>
      <w:r w:rsidRPr="00C77FF2">
        <w:rPr>
          <w:i/>
          <w:iCs/>
          <w:sz w:val="15"/>
          <w:szCs w:val="15"/>
        </w:rPr>
        <w:t>Nature News</w:t>
      </w:r>
      <w:r w:rsidRPr="00C77FF2">
        <w:rPr>
          <w:sz w:val="15"/>
          <w:szCs w:val="15"/>
        </w:rPr>
        <w:t xml:space="preserve">. Available at: https://www.nature.com/articles/s41598-023-29978-y#:~:text=According%20to%20a%20much%20recent,to%2010.4%25%20by%2020304. (Accessed: 03 October 2024). </w:t>
      </w:r>
    </w:p>
    <w:p w14:paraId="4800D36C" w14:textId="77777777" w:rsidR="001B1B89" w:rsidRPr="00C77FF2" w:rsidRDefault="001B1B89" w:rsidP="001B1B89">
      <w:pPr>
        <w:pStyle w:val="NormalWeb"/>
        <w:numPr>
          <w:ilvl w:val="0"/>
          <w:numId w:val="6"/>
        </w:numPr>
        <w:rPr>
          <w:sz w:val="15"/>
          <w:szCs w:val="15"/>
        </w:rPr>
      </w:pPr>
      <w:r w:rsidRPr="00C77FF2">
        <w:rPr>
          <w:i/>
          <w:iCs/>
          <w:sz w:val="15"/>
          <w:szCs w:val="15"/>
        </w:rPr>
        <w:t>Mapping diabetes prevalence among women in India</w:t>
      </w:r>
      <w:r w:rsidRPr="00C77FF2">
        <w:rPr>
          <w:sz w:val="15"/>
          <w:szCs w:val="15"/>
        </w:rPr>
        <w:t xml:space="preserve"> (2020) </w:t>
      </w:r>
      <w:r w:rsidRPr="00C77FF2">
        <w:rPr>
          <w:i/>
          <w:iCs/>
          <w:sz w:val="15"/>
          <w:szCs w:val="15"/>
        </w:rPr>
        <w:t>News</w:t>
      </w:r>
      <w:r w:rsidRPr="00C77FF2">
        <w:rPr>
          <w:sz w:val="15"/>
          <w:szCs w:val="15"/>
        </w:rPr>
        <w:t xml:space="preserve">. Available at: https://www.hsph.harvard.edu/news/hsph-in-the-news/diabetes-women-india/ (Accessed: 03 October 2024). </w:t>
      </w:r>
    </w:p>
    <w:p w14:paraId="62BBA0A3" w14:textId="77777777" w:rsidR="001B1B89" w:rsidRPr="00C77FF2" w:rsidRDefault="001B1B89" w:rsidP="001B1B89">
      <w:pPr>
        <w:pStyle w:val="NormalWeb"/>
        <w:numPr>
          <w:ilvl w:val="0"/>
          <w:numId w:val="6"/>
        </w:numPr>
        <w:rPr>
          <w:sz w:val="15"/>
          <w:szCs w:val="15"/>
        </w:rPr>
      </w:pPr>
      <w:r w:rsidRPr="00C77FF2">
        <w:rPr>
          <w:i/>
          <w:iCs/>
          <w:sz w:val="15"/>
          <w:szCs w:val="15"/>
        </w:rPr>
        <w:t>Early signs of diabetes in women</w:t>
      </w:r>
      <w:r w:rsidRPr="00C77FF2">
        <w:rPr>
          <w:sz w:val="15"/>
          <w:szCs w:val="15"/>
        </w:rPr>
        <w:t xml:space="preserve"> (2023) </w:t>
      </w:r>
      <w:r w:rsidRPr="00C77FF2">
        <w:rPr>
          <w:i/>
          <w:iCs/>
          <w:sz w:val="15"/>
          <w:szCs w:val="15"/>
        </w:rPr>
        <w:t>New Jersey’s Top-Ranked Hospital Network</w:t>
      </w:r>
      <w:r w:rsidRPr="00C77FF2">
        <w:rPr>
          <w:sz w:val="15"/>
          <w:szCs w:val="15"/>
        </w:rPr>
        <w:t xml:space="preserve">. Available at: https://www.hackensackmeridianhealth.org/en/healthu/2023/02/21/early-signs-of-diabetes-in-women (Accessed: 03 October 2024). </w:t>
      </w:r>
    </w:p>
    <w:p w14:paraId="530E7537" w14:textId="77777777" w:rsidR="001B1B89" w:rsidRPr="00C77FF2" w:rsidRDefault="001B1B89" w:rsidP="001B1B89">
      <w:pPr>
        <w:pStyle w:val="NormalWeb"/>
        <w:numPr>
          <w:ilvl w:val="0"/>
          <w:numId w:val="6"/>
        </w:numPr>
        <w:rPr>
          <w:sz w:val="15"/>
          <w:szCs w:val="15"/>
        </w:rPr>
      </w:pPr>
      <w:r w:rsidRPr="00C77FF2">
        <w:rPr>
          <w:sz w:val="15"/>
          <w:szCs w:val="15"/>
        </w:rPr>
        <w:t xml:space="preserve">Department of Health &amp; Human Services (2004) </w:t>
      </w:r>
      <w:r w:rsidRPr="00C77FF2">
        <w:rPr>
          <w:i/>
          <w:iCs/>
          <w:sz w:val="15"/>
          <w:szCs w:val="15"/>
        </w:rPr>
        <w:t>Diabetes - long-term effects</w:t>
      </w:r>
      <w:r w:rsidRPr="00C77FF2">
        <w:rPr>
          <w:sz w:val="15"/>
          <w:szCs w:val="15"/>
        </w:rPr>
        <w:t xml:space="preserve">, </w:t>
      </w:r>
      <w:r w:rsidRPr="00C77FF2">
        <w:rPr>
          <w:i/>
          <w:iCs/>
          <w:sz w:val="15"/>
          <w:szCs w:val="15"/>
        </w:rPr>
        <w:t>Better Health Channel</w:t>
      </w:r>
      <w:r w:rsidRPr="00C77FF2">
        <w:rPr>
          <w:sz w:val="15"/>
          <w:szCs w:val="15"/>
        </w:rPr>
        <w:t xml:space="preserve">. Available at: https://www.betterhealth.vic.gov.au/health/conditionsandtreatments/diabetes-long-term-effects (Accessed: 03 October 2024). </w:t>
      </w:r>
    </w:p>
    <w:p w14:paraId="6CB39D50" w14:textId="77777777" w:rsidR="001B1B89" w:rsidRPr="00C77FF2" w:rsidRDefault="001B1B89" w:rsidP="001B1B89">
      <w:pPr>
        <w:pStyle w:val="NormalWeb"/>
        <w:numPr>
          <w:ilvl w:val="0"/>
          <w:numId w:val="6"/>
        </w:numPr>
        <w:rPr>
          <w:sz w:val="15"/>
          <w:szCs w:val="15"/>
        </w:rPr>
      </w:pPr>
      <w:r w:rsidRPr="00C77FF2">
        <w:rPr>
          <w:sz w:val="15"/>
          <w:szCs w:val="15"/>
        </w:rPr>
        <w:t xml:space="preserve">Sharma, S. (2019) </w:t>
      </w:r>
      <w:r w:rsidRPr="00C77FF2">
        <w:rPr>
          <w:i/>
          <w:iCs/>
          <w:sz w:val="15"/>
          <w:szCs w:val="15"/>
        </w:rPr>
        <w:t xml:space="preserve">What the hell is </w:t>
      </w:r>
      <w:proofErr w:type="gramStart"/>
      <w:r w:rsidRPr="00C77FF2">
        <w:rPr>
          <w:i/>
          <w:iCs/>
          <w:sz w:val="15"/>
          <w:szCs w:val="15"/>
        </w:rPr>
        <w:t>Perceptron?</w:t>
      </w:r>
      <w:r w:rsidRPr="00C77FF2">
        <w:rPr>
          <w:sz w:val="15"/>
          <w:szCs w:val="15"/>
        </w:rPr>
        <w:t>,</w:t>
      </w:r>
      <w:proofErr w:type="gramEnd"/>
      <w:r w:rsidRPr="00C77FF2">
        <w:rPr>
          <w:sz w:val="15"/>
          <w:szCs w:val="15"/>
        </w:rPr>
        <w:t xml:space="preserve"> </w:t>
      </w:r>
      <w:r w:rsidRPr="00C77FF2">
        <w:rPr>
          <w:i/>
          <w:iCs/>
          <w:sz w:val="15"/>
          <w:szCs w:val="15"/>
        </w:rPr>
        <w:t>Medium</w:t>
      </w:r>
      <w:r w:rsidRPr="00C77FF2">
        <w:rPr>
          <w:sz w:val="15"/>
          <w:szCs w:val="15"/>
        </w:rPr>
        <w:t xml:space="preserve">. Available at: https://towardsdatascience.com/what-the-hell-is-perceptron-626217814f53 (Accessed: 02 October 2024). </w:t>
      </w:r>
    </w:p>
    <w:p w14:paraId="41A6FA34" w14:textId="77777777" w:rsidR="001B1B89" w:rsidRPr="00C77FF2" w:rsidRDefault="001B1B89" w:rsidP="001B1B89">
      <w:pPr>
        <w:pStyle w:val="NormalWeb"/>
        <w:numPr>
          <w:ilvl w:val="0"/>
          <w:numId w:val="6"/>
        </w:numPr>
        <w:rPr>
          <w:sz w:val="15"/>
          <w:szCs w:val="15"/>
        </w:rPr>
      </w:pPr>
      <w:r w:rsidRPr="00C77FF2">
        <w:rPr>
          <w:sz w:val="15"/>
          <w:szCs w:val="15"/>
        </w:rPr>
        <w:t xml:space="preserve">Goodfellow, I., </w:t>
      </w:r>
      <w:proofErr w:type="spellStart"/>
      <w:r w:rsidRPr="00C77FF2">
        <w:rPr>
          <w:sz w:val="15"/>
          <w:szCs w:val="15"/>
        </w:rPr>
        <w:t>Bengio</w:t>
      </w:r>
      <w:proofErr w:type="spellEnd"/>
      <w:r w:rsidRPr="00C77FF2">
        <w:rPr>
          <w:sz w:val="15"/>
          <w:szCs w:val="15"/>
        </w:rPr>
        <w:t xml:space="preserve">, Y. and Courville, A. (2016) </w:t>
      </w:r>
      <w:r w:rsidRPr="00C77FF2">
        <w:rPr>
          <w:i/>
          <w:iCs/>
          <w:sz w:val="15"/>
          <w:szCs w:val="15"/>
        </w:rPr>
        <w:t>Deep learning</w:t>
      </w:r>
      <w:r w:rsidRPr="00C77FF2">
        <w:rPr>
          <w:sz w:val="15"/>
          <w:szCs w:val="15"/>
        </w:rPr>
        <w:t xml:space="preserve">. Cambridge, MA: The MIT Press. </w:t>
      </w:r>
    </w:p>
    <w:p w14:paraId="3DD96532" w14:textId="7214E0DB" w:rsidR="001B1B89" w:rsidRPr="00C77FF2" w:rsidRDefault="001B1B89" w:rsidP="001B1B89">
      <w:pPr>
        <w:pStyle w:val="NormalWeb"/>
        <w:numPr>
          <w:ilvl w:val="0"/>
          <w:numId w:val="6"/>
        </w:numPr>
        <w:rPr>
          <w:sz w:val="15"/>
          <w:szCs w:val="15"/>
        </w:rPr>
      </w:pPr>
      <w:r w:rsidRPr="00C77FF2">
        <w:rPr>
          <w:sz w:val="15"/>
          <w:szCs w:val="15"/>
        </w:rPr>
        <w:t xml:space="preserve">Sharma, S. (2022) </w:t>
      </w:r>
      <w:r w:rsidRPr="00C77FF2">
        <w:rPr>
          <w:i/>
          <w:iCs/>
          <w:sz w:val="15"/>
          <w:szCs w:val="15"/>
        </w:rPr>
        <w:t>Activation functions in neural networks</w:t>
      </w:r>
      <w:r w:rsidRPr="00C77FF2">
        <w:rPr>
          <w:sz w:val="15"/>
          <w:szCs w:val="15"/>
        </w:rPr>
        <w:t xml:space="preserve">, </w:t>
      </w:r>
      <w:r w:rsidRPr="00C77FF2">
        <w:rPr>
          <w:i/>
          <w:iCs/>
          <w:sz w:val="15"/>
          <w:szCs w:val="15"/>
        </w:rPr>
        <w:t>Medium</w:t>
      </w:r>
      <w:r w:rsidRPr="00C77FF2">
        <w:rPr>
          <w:sz w:val="15"/>
          <w:szCs w:val="15"/>
        </w:rPr>
        <w:t>. Available at: https://towardsdatascience.com/activation-functions-neural-networks-1cbd9f8d91d6 (Accessed: 0</w:t>
      </w:r>
      <w:r w:rsidRPr="00C77FF2">
        <w:rPr>
          <w:sz w:val="15"/>
          <w:szCs w:val="15"/>
        </w:rPr>
        <w:t>4</w:t>
      </w:r>
      <w:r w:rsidRPr="00C77FF2">
        <w:rPr>
          <w:sz w:val="15"/>
          <w:szCs w:val="15"/>
        </w:rPr>
        <w:t xml:space="preserve"> October 2024). </w:t>
      </w:r>
    </w:p>
    <w:p w14:paraId="580C13DE" w14:textId="61207409" w:rsidR="001B1B89" w:rsidRPr="00C77FF2" w:rsidRDefault="001B1B89" w:rsidP="001B1B89">
      <w:pPr>
        <w:pStyle w:val="NormalWeb"/>
        <w:numPr>
          <w:ilvl w:val="0"/>
          <w:numId w:val="6"/>
        </w:numPr>
        <w:rPr>
          <w:sz w:val="15"/>
          <w:szCs w:val="15"/>
        </w:rPr>
      </w:pPr>
      <w:proofErr w:type="spellStart"/>
      <w:r w:rsidRPr="00C77FF2">
        <w:rPr>
          <w:sz w:val="15"/>
          <w:szCs w:val="15"/>
        </w:rPr>
        <w:t>Baheti</w:t>
      </w:r>
      <w:proofErr w:type="spellEnd"/>
      <w:r w:rsidRPr="00C77FF2">
        <w:rPr>
          <w:sz w:val="15"/>
          <w:szCs w:val="15"/>
        </w:rPr>
        <w:t xml:space="preserve">, P. (2021) </w:t>
      </w:r>
      <w:r w:rsidRPr="00C77FF2">
        <w:rPr>
          <w:i/>
          <w:iCs/>
          <w:sz w:val="15"/>
          <w:szCs w:val="15"/>
        </w:rPr>
        <w:t>Activation functions in neural networks [12 types &amp; use cases]</w:t>
      </w:r>
      <w:r w:rsidRPr="00C77FF2">
        <w:rPr>
          <w:sz w:val="15"/>
          <w:szCs w:val="15"/>
        </w:rPr>
        <w:t xml:space="preserve">, </w:t>
      </w:r>
      <w:r w:rsidRPr="00C77FF2">
        <w:rPr>
          <w:i/>
          <w:iCs/>
          <w:sz w:val="15"/>
          <w:szCs w:val="15"/>
        </w:rPr>
        <w:t>V7</w:t>
      </w:r>
      <w:r w:rsidRPr="00C77FF2">
        <w:rPr>
          <w:sz w:val="15"/>
          <w:szCs w:val="15"/>
        </w:rPr>
        <w:t>. Available at: https://www.v7labs.com/blog/neural-networks-activation-functions#:~:text=datasets%2010x%20faster-,What%20is%20a%20Neural%20Network%20Activation%20Function%3F,prediction%20using%20simpler%20mathematical%20operations. (Accessed: 0</w:t>
      </w:r>
      <w:r w:rsidRPr="00C77FF2">
        <w:rPr>
          <w:sz w:val="15"/>
          <w:szCs w:val="15"/>
        </w:rPr>
        <w:t>1</w:t>
      </w:r>
      <w:r w:rsidRPr="00C77FF2">
        <w:rPr>
          <w:sz w:val="15"/>
          <w:szCs w:val="15"/>
        </w:rPr>
        <w:t xml:space="preserve"> October 2024). </w:t>
      </w:r>
    </w:p>
    <w:p w14:paraId="62630A48" w14:textId="538809B1" w:rsidR="001B1B89" w:rsidRPr="00C77FF2" w:rsidRDefault="001B1B89" w:rsidP="001B1B89">
      <w:pPr>
        <w:pStyle w:val="NormalWeb"/>
        <w:numPr>
          <w:ilvl w:val="0"/>
          <w:numId w:val="6"/>
        </w:numPr>
        <w:rPr>
          <w:sz w:val="15"/>
          <w:szCs w:val="15"/>
        </w:rPr>
      </w:pPr>
      <w:proofErr w:type="spellStart"/>
      <w:r w:rsidRPr="00C77FF2">
        <w:rPr>
          <w:sz w:val="15"/>
          <w:szCs w:val="15"/>
        </w:rPr>
        <w:t>Potrimba</w:t>
      </w:r>
      <w:proofErr w:type="spellEnd"/>
      <w:r w:rsidRPr="00C77FF2">
        <w:rPr>
          <w:sz w:val="15"/>
          <w:szCs w:val="15"/>
        </w:rPr>
        <w:t xml:space="preserve">, P. (2024) </w:t>
      </w:r>
      <w:r w:rsidRPr="00C77FF2">
        <w:rPr>
          <w:i/>
          <w:iCs/>
          <w:sz w:val="15"/>
          <w:szCs w:val="15"/>
        </w:rPr>
        <w:t>What is an activation function? A complete guide.</w:t>
      </w:r>
      <w:r w:rsidRPr="00C77FF2">
        <w:rPr>
          <w:sz w:val="15"/>
          <w:szCs w:val="15"/>
        </w:rPr>
        <w:t xml:space="preserve">, </w:t>
      </w:r>
      <w:proofErr w:type="spellStart"/>
      <w:r w:rsidRPr="00C77FF2">
        <w:rPr>
          <w:i/>
          <w:iCs/>
          <w:sz w:val="15"/>
          <w:szCs w:val="15"/>
        </w:rPr>
        <w:t>Roboflow</w:t>
      </w:r>
      <w:proofErr w:type="spellEnd"/>
      <w:r w:rsidRPr="00C77FF2">
        <w:rPr>
          <w:i/>
          <w:iCs/>
          <w:sz w:val="15"/>
          <w:szCs w:val="15"/>
        </w:rPr>
        <w:t xml:space="preserve"> Blog</w:t>
      </w:r>
      <w:r w:rsidRPr="00C77FF2">
        <w:rPr>
          <w:sz w:val="15"/>
          <w:szCs w:val="15"/>
        </w:rPr>
        <w:t>. Available at: https://blog.roboflow.com/activation-function-computer-vision/ (Accessed: 0</w:t>
      </w:r>
      <w:r w:rsidRPr="00C77FF2">
        <w:rPr>
          <w:sz w:val="15"/>
          <w:szCs w:val="15"/>
        </w:rPr>
        <w:t>2</w:t>
      </w:r>
      <w:r w:rsidRPr="00C77FF2">
        <w:rPr>
          <w:sz w:val="15"/>
          <w:szCs w:val="15"/>
        </w:rPr>
        <w:t xml:space="preserve"> October 2024). </w:t>
      </w:r>
    </w:p>
    <w:p w14:paraId="0C8E55CF" w14:textId="0B25927D" w:rsidR="001B1B89" w:rsidRPr="00C77FF2" w:rsidRDefault="001B1B89" w:rsidP="001B1B89">
      <w:pPr>
        <w:pStyle w:val="NormalWeb"/>
        <w:numPr>
          <w:ilvl w:val="0"/>
          <w:numId w:val="6"/>
        </w:numPr>
        <w:rPr>
          <w:sz w:val="15"/>
          <w:szCs w:val="15"/>
        </w:rPr>
      </w:pPr>
      <w:proofErr w:type="spellStart"/>
      <w:r w:rsidRPr="00C77FF2">
        <w:rPr>
          <w:sz w:val="15"/>
          <w:szCs w:val="15"/>
        </w:rPr>
        <w:t>AnalytixLabs</w:t>
      </w:r>
      <w:proofErr w:type="spellEnd"/>
      <w:r w:rsidRPr="00C77FF2">
        <w:rPr>
          <w:sz w:val="15"/>
          <w:szCs w:val="15"/>
        </w:rPr>
        <w:t xml:space="preserve"> (2024) </w:t>
      </w:r>
      <w:r w:rsidRPr="00C77FF2">
        <w:rPr>
          <w:i/>
          <w:iCs/>
          <w:sz w:val="15"/>
          <w:szCs w:val="15"/>
        </w:rPr>
        <w:t>Activation functions in neural networks - its components, uses &amp; types</w:t>
      </w:r>
      <w:r w:rsidRPr="00C77FF2">
        <w:rPr>
          <w:sz w:val="15"/>
          <w:szCs w:val="15"/>
        </w:rPr>
        <w:t xml:space="preserve">, </w:t>
      </w:r>
      <w:r w:rsidRPr="00C77FF2">
        <w:rPr>
          <w:i/>
          <w:iCs/>
          <w:sz w:val="15"/>
          <w:szCs w:val="15"/>
        </w:rPr>
        <w:t>Medium</w:t>
      </w:r>
      <w:r w:rsidRPr="00C77FF2">
        <w:rPr>
          <w:sz w:val="15"/>
          <w:szCs w:val="15"/>
        </w:rPr>
        <w:t>. Available at: https://medium.com/@byanalytixlabs/activation-functions-in-neural-networks-its-components-uses-types-23cfc9a7a6d7#:~:text=Such%20a%20function%20checks%20whether,the%20input%20crosses%20the%20threshold. (Accessed: 0</w:t>
      </w:r>
      <w:r w:rsidRPr="00C77FF2">
        <w:rPr>
          <w:sz w:val="15"/>
          <w:szCs w:val="15"/>
        </w:rPr>
        <w:t>2</w:t>
      </w:r>
      <w:r w:rsidRPr="00C77FF2">
        <w:rPr>
          <w:sz w:val="15"/>
          <w:szCs w:val="15"/>
        </w:rPr>
        <w:t xml:space="preserve"> October 2024). </w:t>
      </w:r>
    </w:p>
    <w:p w14:paraId="4B7E9E05" w14:textId="4B539619" w:rsidR="001B1B89" w:rsidRPr="00C77FF2" w:rsidRDefault="001B1B89" w:rsidP="001B1B89">
      <w:pPr>
        <w:pStyle w:val="NormalWeb"/>
        <w:numPr>
          <w:ilvl w:val="0"/>
          <w:numId w:val="6"/>
        </w:numPr>
        <w:rPr>
          <w:sz w:val="15"/>
          <w:szCs w:val="15"/>
        </w:rPr>
      </w:pPr>
      <w:r w:rsidRPr="00C77FF2">
        <w:rPr>
          <w:sz w:val="15"/>
          <w:szCs w:val="15"/>
        </w:rPr>
        <w:t xml:space="preserve">Kashyap, A. (2019) </w:t>
      </w:r>
      <w:r w:rsidRPr="00C77FF2">
        <w:rPr>
          <w:i/>
          <w:iCs/>
          <w:sz w:val="15"/>
          <w:szCs w:val="15"/>
        </w:rPr>
        <w:t xml:space="preserve">Math behind </w:t>
      </w:r>
      <w:proofErr w:type="spellStart"/>
      <w:r w:rsidRPr="00C77FF2">
        <w:rPr>
          <w:i/>
          <w:iCs/>
          <w:sz w:val="15"/>
          <w:szCs w:val="15"/>
        </w:rPr>
        <w:t>Perceptrons</w:t>
      </w:r>
      <w:proofErr w:type="spellEnd"/>
      <w:r w:rsidRPr="00C77FF2">
        <w:rPr>
          <w:sz w:val="15"/>
          <w:szCs w:val="15"/>
        </w:rPr>
        <w:t xml:space="preserve">, </w:t>
      </w:r>
      <w:r w:rsidRPr="00C77FF2">
        <w:rPr>
          <w:i/>
          <w:iCs/>
          <w:sz w:val="15"/>
          <w:szCs w:val="15"/>
        </w:rPr>
        <w:t>Medium</w:t>
      </w:r>
      <w:r w:rsidRPr="00C77FF2">
        <w:rPr>
          <w:sz w:val="15"/>
          <w:szCs w:val="15"/>
        </w:rPr>
        <w:t>. Available at: https://medium.com/@iamask09/math-behind-perceptrons-7241d5dadbfc (Accessed: 0</w:t>
      </w:r>
      <w:r w:rsidRPr="00C77FF2">
        <w:rPr>
          <w:sz w:val="15"/>
          <w:szCs w:val="15"/>
        </w:rPr>
        <w:t>1</w:t>
      </w:r>
      <w:r w:rsidRPr="00C77FF2">
        <w:rPr>
          <w:sz w:val="15"/>
          <w:szCs w:val="15"/>
        </w:rPr>
        <w:t xml:space="preserve"> October 2024). </w:t>
      </w:r>
    </w:p>
    <w:p w14:paraId="53810C05" w14:textId="2BE6C4BE" w:rsidR="001B1B89" w:rsidRPr="00C77FF2" w:rsidRDefault="001B1B89" w:rsidP="001B1B89">
      <w:pPr>
        <w:pStyle w:val="NormalWeb"/>
        <w:numPr>
          <w:ilvl w:val="0"/>
          <w:numId w:val="6"/>
        </w:numPr>
        <w:rPr>
          <w:sz w:val="15"/>
          <w:szCs w:val="15"/>
        </w:rPr>
      </w:pPr>
      <w:r w:rsidRPr="00C77FF2">
        <w:rPr>
          <w:i/>
          <w:iCs/>
          <w:sz w:val="15"/>
          <w:szCs w:val="15"/>
        </w:rPr>
        <w:t>What is learning rate in machine learning?</w:t>
      </w:r>
      <w:r w:rsidRPr="00C77FF2">
        <w:rPr>
          <w:sz w:val="15"/>
          <w:szCs w:val="15"/>
        </w:rPr>
        <w:t xml:space="preserve"> (no date) </w:t>
      </w:r>
      <w:r w:rsidRPr="00C77FF2">
        <w:rPr>
          <w:i/>
          <w:iCs/>
          <w:sz w:val="15"/>
          <w:szCs w:val="15"/>
        </w:rPr>
        <w:t>Pure Storage</w:t>
      </w:r>
      <w:r w:rsidRPr="00C77FF2">
        <w:rPr>
          <w:sz w:val="15"/>
          <w:szCs w:val="15"/>
        </w:rPr>
        <w:t>. Available at: https://www.purestorage.com/knowledge/what-is-learning-rate.html#:~:text=The%20learning%20rate%20controls%20the,oscillate%20around%20the%20optimal%20solution. (Accessed: 0</w:t>
      </w:r>
      <w:r w:rsidRPr="00C77FF2">
        <w:rPr>
          <w:sz w:val="15"/>
          <w:szCs w:val="15"/>
        </w:rPr>
        <w:t>2</w:t>
      </w:r>
      <w:r w:rsidRPr="00C77FF2">
        <w:rPr>
          <w:sz w:val="15"/>
          <w:szCs w:val="15"/>
        </w:rPr>
        <w:t xml:space="preserve"> October 2024). </w:t>
      </w:r>
    </w:p>
    <w:p w14:paraId="18B6EC5E" w14:textId="77777777" w:rsidR="001B1B89" w:rsidRPr="00C77FF2" w:rsidRDefault="001B1B89" w:rsidP="001B1B89">
      <w:pPr>
        <w:pStyle w:val="NormalWeb"/>
        <w:numPr>
          <w:ilvl w:val="0"/>
          <w:numId w:val="6"/>
        </w:numPr>
        <w:rPr>
          <w:sz w:val="15"/>
          <w:szCs w:val="15"/>
        </w:rPr>
      </w:pPr>
      <w:proofErr w:type="spellStart"/>
      <w:r w:rsidRPr="00C77FF2">
        <w:rPr>
          <w:sz w:val="15"/>
          <w:szCs w:val="15"/>
        </w:rPr>
        <w:t>Géron</w:t>
      </w:r>
      <w:proofErr w:type="spellEnd"/>
      <w:r w:rsidRPr="00C77FF2">
        <w:rPr>
          <w:sz w:val="15"/>
          <w:szCs w:val="15"/>
        </w:rPr>
        <w:t xml:space="preserve">, A. (2020) </w:t>
      </w:r>
      <w:r w:rsidRPr="00C77FF2">
        <w:rPr>
          <w:i/>
          <w:iCs/>
          <w:sz w:val="15"/>
          <w:szCs w:val="15"/>
        </w:rPr>
        <w:t xml:space="preserve">Hands-on machine learning with scikit-learn, </w:t>
      </w:r>
      <w:proofErr w:type="spellStart"/>
      <w:r w:rsidRPr="00C77FF2">
        <w:rPr>
          <w:i/>
          <w:iCs/>
          <w:sz w:val="15"/>
          <w:szCs w:val="15"/>
        </w:rPr>
        <w:t>keras</w:t>
      </w:r>
      <w:proofErr w:type="spellEnd"/>
      <w:r w:rsidRPr="00C77FF2">
        <w:rPr>
          <w:i/>
          <w:iCs/>
          <w:sz w:val="15"/>
          <w:szCs w:val="15"/>
        </w:rPr>
        <w:t xml:space="preserve"> and </w:t>
      </w:r>
      <w:proofErr w:type="spellStart"/>
      <w:r w:rsidRPr="00C77FF2">
        <w:rPr>
          <w:i/>
          <w:iCs/>
          <w:sz w:val="15"/>
          <w:szCs w:val="15"/>
        </w:rPr>
        <w:t>tensorflow</w:t>
      </w:r>
      <w:proofErr w:type="spellEnd"/>
      <w:r w:rsidRPr="00C77FF2">
        <w:rPr>
          <w:i/>
          <w:iCs/>
          <w:sz w:val="15"/>
          <w:szCs w:val="15"/>
        </w:rPr>
        <w:t xml:space="preserve">: Concepts, </w:t>
      </w:r>
      <w:proofErr w:type="gramStart"/>
      <w:r w:rsidRPr="00C77FF2">
        <w:rPr>
          <w:i/>
          <w:iCs/>
          <w:sz w:val="15"/>
          <w:szCs w:val="15"/>
        </w:rPr>
        <w:t>tools</w:t>
      </w:r>
      <w:proofErr w:type="gramEnd"/>
      <w:r w:rsidRPr="00C77FF2">
        <w:rPr>
          <w:i/>
          <w:iCs/>
          <w:sz w:val="15"/>
          <w:szCs w:val="15"/>
        </w:rPr>
        <w:t xml:space="preserve"> and techniques to build Intelligent Systems</w:t>
      </w:r>
      <w:r w:rsidRPr="00C77FF2">
        <w:rPr>
          <w:sz w:val="15"/>
          <w:szCs w:val="15"/>
        </w:rPr>
        <w:t xml:space="preserve">. Beijing: O’Reilly. </w:t>
      </w:r>
    </w:p>
    <w:p w14:paraId="299B9F3F" w14:textId="08CA79D5" w:rsidR="005F480C" w:rsidRPr="00C77FF2" w:rsidRDefault="005F480C" w:rsidP="005F480C">
      <w:pPr>
        <w:pStyle w:val="NormalWeb"/>
        <w:numPr>
          <w:ilvl w:val="0"/>
          <w:numId w:val="6"/>
        </w:numPr>
        <w:rPr>
          <w:sz w:val="15"/>
          <w:szCs w:val="15"/>
        </w:rPr>
      </w:pPr>
      <w:r w:rsidRPr="00C77FF2">
        <w:rPr>
          <w:sz w:val="15"/>
          <w:szCs w:val="15"/>
        </w:rPr>
        <w:t xml:space="preserve">Topper, N. (2023) </w:t>
      </w:r>
      <w:r w:rsidRPr="00C77FF2">
        <w:rPr>
          <w:i/>
          <w:iCs/>
          <w:sz w:val="15"/>
          <w:szCs w:val="15"/>
        </w:rPr>
        <w:t>Sigmoid activation function: An introduction</w:t>
      </w:r>
      <w:r w:rsidRPr="00C77FF2">
        <w:rPr>
          <w:sz w:val="15"/>
          <w:szCs w:val="15"/>
        </w:rPr>
        <w:t xml:space="preserve">, </w:t>
      </w:r>
      <w:r w:rsidRPr="00C77FF2">
        <w:rPr>
          <w:i/>
          <w:iCs/>
          <w:sz w:val="15"/>
          <w:szCs w:val="15"/>
        </w:rPr>
        <w:t>Built In</w:t>
      </w:r>
      <w:r w:rsidRPr="00C77FF2">
        <w:rPr>
          <w:sz w:val="15"/>
          <w:szCs w:val="15"/>
        </w:rPr>
        <w:t>. Available at: https://builtin.com/machine-learning/sigmoid-activation-function (Accessed: 0</w:t>
      </w:r>
      <w:r w:rsidRPr="00C77FF2">
        <w:rPr>
          <w:sz w:val="15"/>
          <w:szCs w:val="15"/>
        </w:rPr>
        <w:t>5</w:t>
      </w:r>
      <w:r w:rsidRPr="00C77FF2">
        <w:rPr>
          <w:sz w:val="15"/>
          <w:szCs w:val="15"/>
        </w:rPr>
        <w:t xml:space="preserve"> October 2024). </w:t>
      </w:r>
    </w:p>
    <w:p w14:paraId="2D0D845B" w14:textId="77777777" w:rsidR="001F5E9E" w:rsidRDefault="001F5E9E">
      <w:pPr>
        <w:pStyle w:val="References"/>
        <w:numPr>
          <w:ilvl w:val="0"/>
          <w:numId w:val="0"/>
        </w:numPr>
        <w:rPr>
          <w:b/>
          <w:bCs/>
        </w:rPr>
      </w:pPr>
    </w:p>
    <w:p w14:paraId="187DA779" w14:textId="0BA75250" w:rsidR="00A523EC" w:rsidRPr="001B1B89" w:rsidRDefault="0069397C">
      <w:pPr>
        <w:pStyle w:val="References"/>
        <w:numPr>
          <w:ilvl w:val="0"/>
          <w:numId w:val="0"/>
        </w:numPr>
        <w:rPr>
          <w:b/>
          <w:bCs/>
        </w:rPr>
      </w:pPr>
      <w:r w:rsidRPr="001B1B89">
        <w:rPr>
          <w:b/>
          <w:bCs/>
        </w:rPr>
        <w:t>Appendix</w:t>
      </w:r>
    </w:p>
    <w:p w14:paraId="0A79164D" w14:textId="77777777" w:rsidR="0069397C" w:rsidRDefault="0069397C">
      <w:pPr>
        <w:pStyle w:val="References"/>
        <w:numPr>
          <w:ilvl w:val="0"/>
          <w:numId w:val="0"/>
        </w:numPr>
      </w:pPr>
    </w:p>
    <w:p w14:paraId="15E2AA16" w14:textId="4C3D48F6" w:rsidR="0069397C" w:rsidRDefault="0069397C" w:rsidP="0069397C">
      <w:pPr>
        <w:pStyle w:val="References"/>
        <w:numPr>
          <w:ilvl w:val="0"/>
          <w:numId w:val="4"/>
        </w:numPr>
      </w:pPr>
      <w:r w:rsidRPr="00ED3754">
        <w:rPr>
          <w:i/>
          <w:iCs/>
        </w:rPr>
        <w:t xml:space="preserve">. </w:t>
      </w:r>
      <w:proofErr w:type="gramStart"/>
      <w:r w:rsidR="00ED3754" w:rsidRPr="00ED3754">
        <w:rPr>
          <w:i/>
          <w:iCs/>
        </w:rPr>
        <w:t>describe(</w:t>
      </w:r>
      <w:proofErr w:type="gramEnd"/>
      <w:r w:rsidRPr="00ED3754">
        <w:rPr>
          <w:i/>
          <w:iCs/>
        </w:rPr>
        <w:t xml:space="preserve">) </w:t>
      </w:r>
      <w:r>
        <w:t>function on the dataset:</w:t>
      </w:r>
    </w:p>
    <w:p w14:paraId="00A3590B" w14:textId="3DAD9869" w:rsidR="0069397C" w:rsidRDefault="00ED3754" w:rsidP="0069397C">
      <w:pPr>
        <w:pStyle w:val="References"/>
        <w:numPr>
          <w:ilvl w:val="0"/>
          <w:numId w:val="0"/>
        </w:numPr>
        <w:ind w:left="720"/>
      </w:pPr>
      <w:r w:rsidRPr="00ED3754">
        <w:drawing>
          <wp:inline distT="0" distB="0" distL="0" distR="0" wp14:anchorId="47BCC332" wp14:editId="71191B01">
            <wp:extent cx="3073033" cy="780585"/>
            <wp:effectExtent l="0" t="0" r="635" b="0"/>
            <wp:docPr id="267441483" name="Picture 1" descr="A table of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41483" name="Picture 1" descr="A table of numbers and a few black text&#10;&#10;Description automatically generated with medium confidence"/>
                    <pic:cNvPicPr/>
                  </pic:nvPicPr>
                  <pic:blipFill>
                    <a:blip r:embed="rId26"/>
                    <a:stretch>
                      <a:fillRect/>
                    </a:stretch>
                  </pic:blipFill>
                  <pic:spPr>
                    <a:xfrm>
                      <a:off x="0" y="0"/>
                      <a:ext cx="3196720" cy="812003"/>
                    </a:xfrm>
                    <a:prstGeom prst="rect">
                      <a:avLst/>
                    </a:prstGeom>
                  </pic:spPr>
                </pic:pic>
              </a:graphicData>
            </a:graphic>
          </wp:inline>
        </w:drawing>
      </w:r>
    </w:p>
    <w:p w14:paraId="592DDBA3" w14:textId="77777777" w:rsidR="001B0A5D" w:rsidRDefault="001B0A5D" w:rsidP="0069397C">
      <w:pPr>
        <w:pStyle w:val="References"/>
        <w:numPr>
          <w:ilvl w:val="0"/>
          <w:numId w:val="0"/>
        </w:numPr>
        <w:ind w:left="720"/>
      </w:pPr>
    </w:p>
    <w:p w14:paraId="495734C5" w14:textId="1B11DCA0" w:rsidR="001B0A5D" w:rsidRDefault="001B0A5D" w:rsidP="001B0A5D">
      <w:pPr>
        <w:pStyle w:val="References"/>
        <w:numPr>
          <w:ilvl w:val="0"/>
          <w:numId w:val="4"/>
        </w:numPr>
      </w:pPr>
      <w:r>
        <w:t>Metrics for Sigmoid Perceptron with early stopping</w:t>
      </w:r>
    </w:p>
    <w:p w14:paraId="092E8822" w14:textId="77777777" w:rsidR="001B0A5D" w:rsidRDefault="001B0A5D" w:rsidP="0069397C">
      <w:pPr>
        <w:pStyle w:val="References"/>
        <w:numPr>
          <w:ilvl w:val="0"/>
          <w:numId w:val="0"/>
        </w:numPr>
        <w:ind w:left="720"/>
      </w:pPr>
    </w:p>
    <w:p w14:paraId="3E49280E"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Training Perceptron with learning rate: 0.01</w:t>
      </w:r>
    </w:p>
    <w:p w14:paraId="17926965"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Early stopping at epoch 6 due to no improvement in validation loss for 3 consecutive epochs.</w:t>
      </w:r>
    </w:p>
    <w:p w14:paraId="66E20608"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p>
    <w:p w14:paraId="080E3F8B"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Metrics for Perceptron with learning rate 0.01</w:t>
      </w:r>
    </w:p>
    <w:p w14:paraId="25A87AC9"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Accuracy: 0.7143</w:t>
      </w:r>
    </w:p>
    <w:p w14:paraId="4B7B28D7"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Precision: 0.6190</w:t>
      </w:r>
    </w:p>
    <w:p w14:paraId="4EDAA64F"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Recall: 0.4815</w:t>
      </w:r>
    </w:p>
    <w:p w14:paraId="352AF540"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 Score: 0.5417</w:t>
      </w:r>
    </w:p>
    <w:p w14:paraId="4C0F55D7"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F10 Score: 0.4825</w:t>
      </w:r>
    </w:p>
    <w:p w14:paraId="035CFECA"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AUC: N/A (</w:t>
      </w:r>
      <w:proofErr w:type="spellStart"/>
      <w:r w:rsidRPr="001B0A5D">
        <w:rPr>
          <w:rFonts w:ascii="Menlo" w:eastAsia="Times New Roman" w:hAnsi="Menlo" w:cs="Menlo"/>
          <w:color w:val="000000" w:themeColor="text1"/>
          <w:sz w:val="10"/>
          <w:szCs w:val="10"/>
          <w:lang w:val="en-AU" w:eastAsia="en-GB"/>
        </w:rPr>
        <w:t>y_pred_proba</w:t>
      </w:r>
      <w:proofErr w:type="spellEnd"/>
      <w:r w:rsidRPr="001B0A5D">
        <w:rPr>
          <w:rFonts w:ascii="Menlo" w:eastAsia="Times New Roman" w:hAnsi="Menlo" w:cs="Menlo"/>
          <w:color w:val="000000" w:themeColor="text1"/>
          <w:sz w:val="10"/>
          <w:szCs w:val="10"/>
          <w:lang w:val="en-AU" w:eastAsia="en-GB"/>
        </w:rPr>
        <w:t xml:space="preserve"> not provided)</w:t>
      </w:r>
    </w:p>
    <w:p w14:paraId="21A72B28"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p>
    <w:p w14:paraId="252F519C"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Training Perceptron with learning rate: 0.001</w:t>
      </w:r>
    </w:p>
    <w:p w14:paraId="235A8A5E"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Early stopping at epoch 30 due to no improvement in validation loss for 3 consecutive epochs.</w:t>
      </w:r>
    </w:p>
    <w:p w14:paraId="637AF091"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p>
    <w:p w14:paraId="7E6BE242"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Metrics for Perceptron with learning rate 0.001</w:t>
      </w:r>
    </w:p>
    <w:p w14:paraId="0BD3FA49"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Accuracy: 0.7403</w:t>
      </w:r>
    </w:p>
    <w:p w14:paraId="5E35832E"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Precision: 0.6667</w:t>
      </w:r>
    </w:p>
    <w:p w14:paraId="45F6728C"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Recall: 0.5185</w:t>
      </w:r>
    </w:p>
    <w:p w14:paraId="1A9541D9"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 Score: 0.5833</w:t>
      </w:r>
    </w:p>
    <w:p w14:paraId="6B0BE544"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F10 Score: 0.5197</w:t>
      </w:r>
    </w:p>
    <w:p w14:paraId="42674DD3"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AUC: N/A (</w:t>
      </w:r>
      <w:proofErr w:type="spellStart"/>
      <w:r w:rsidRPr="001B0A5D">
        <w:rPr>
          <w:rFonts w:ascii="Menlo" w:eastAsia="Times New Roman" w:hAnsi="Menlo" w:cs="Menlo"/>
          <w:color w:val="000000" w:themeColor="text1"/>
          <w:sz w:val="10"/>
          <w:szCs w:val="10"/>
          <w:lang w:val="en-AU" w:eastAsia="en-GB"/>
        </w:rPr>
        <w:t>y_pred_proba</w:t>
      </w:r>
      <w:proofErr w:type="spellEnd"/>
      <w:r w:rsidRPr="001B0A5D">
        <w:rPr>
          <w:rFonts w:ascii="Menlo" w:eastAsia="Times New Roman" w:hAnsi="Menlo" w:cs="Menlo"/>
          <w:color w:val="000000" w:themeColor="text1"/>
          <w:sz w:val="10"/>
          <w:szCs w:val="10"/>
          <w:lang w:val="en-AU" w:eastAsia="en-GB"/>
        </w:rPr>
        <w:t xml:space="preserve"> not provided)</w:t>
      </w:r>
    </w:p>
    <w:p w14:paraId="102175B1"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p>
    <w:p w14:paraId="6EACB933"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Training Perceptron with learning rate: 0.1</w:t>
      </w:r>
    </w:p>
    <w:p w14:paraId="7349D8AE"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Early stopping at epoch 4 due to no improvement in validation loss for 3 consecutive epochs.</w:t>
      </w:r>
    </w:p>
    <w:p w14:paraId="730A6E7D"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p>
    <w:p w14:paraId="723DA52C"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Metrics for Perceptron with learning rate 0.1</w:t>
      </w:r>
    </w:p>
    <w:p w14:paraId="41F67B40"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Accuracy: 0.7013</w:t>
      </w:r>
    </w:p>
    <w:p w14:paraId="27E3203E"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Precision: 0.5909</w:t>
      </w:r>
    </w:p>
    <w:p w14:paraId="4F58A3C5"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Recall: 0.4815</w:t>
      </w:r>
    </w:p>
    <w:p w14:paraId="168F8DB7"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 Score: 0.5306</w:t>
      </w:r>
    </w:p>
    <w:p w14:paraId="1C3C7475" w14:textId="77777777" w:rsidR="001B0A5D" w:rsidRPr="001B0A5D" w:rsidRDefault="001B0A5D" w:rsidP="001B0A5D">
      <w:pPr>
        <w:suppressAutoHyphens w:val="0"/>
        <w:autoSpaceDE/>
        <w:ind w:left="720"/>
        <w:rPr>
          <w:rFonts w:ascii="Menlo" w:eastAsia="Times New Roman" w:hAnsi="Menlo" w:cs="Menlo"/>
          <w:color w:val="000000" w:themeColor="text1"/>
          <w:sz w:val="10"/>
          <w:szCs w:val="10"/>
          <w:lang w:val="en-AU" w:eastAsia="en-GB"/>
        </w:rPr>
      </w:pPr>
      <w:r w:rsidRPr="001B0A5D">
        <w:rPr>
          <w:rFonts w:ascii="Menlo" w:eastAsia="Times New Roman" w:hAnsi="Menlo" w:cs="Menlo"/>
          <w:color w:val="000000" w:themeColor="text1"/>
          <w:sz w:val="10"/>
          <w:szCs w:val="10"/>
          <w:lang w:val="en-AU" w:eastAsia="en-GB"/>
        </w:rPr>
        <w:t>F10 Score: 0.4824</w:t>
      </w:r>
    </w:p>
    <w:p w14:paraId="6249BFF4" w14:textId="60F7F145" w:rsidR="00247FD1" w:rsidRPr="00C77FF2" w:rsidRDefault="001B0A5D" w:rsidP="006D521A">
      <w:pPr>
        <w:pStyle w:val="References"/>
        <w:numPr>
          <w:ilvl w:val="0"/>
          <w:numId w:val="0"/>
        </w:numPr>
        <w:ind w:left="1080" w:hanging="360"/>
        <w:jc w:val="left"/>
        <w:rPr>
          <w:rFonts w:ascii="Menlo" w:eastAsia="Times New Roman" w:hAnsi="Menlo" w:cs="Menlo"/>
          <w:color w:val="000000" w:themeColor="text1"/>
          <w:sz w:val="10"/>
          <w:szCs w:val="10"/>
          <w:lang w:val="en-AU" w:eastAsia="en-GB"/>
        </w:rPr>
      </w:pPr>
      <w:r w:rsidRPr="00C77FF2">
        <w:rPr>
          <w:rFonts w:ascii="Menlo" w:eastAsia="Times New Roman" w:hAnsi="Menlo" w:cs="Menlo"/>
          <w:color w:val="000000" w:themeColor="text1"/>
          <w:sz w:val="10"/>
          <w:szCs w:val="10"/>
          <w:lang w:val="en-AU" w:eastAsia="en-GB"/>
        </w:rPr>
        <w:t>AUC: N/A (</w:t>
      </w:r>
      <w:proofErr w:type="spellStart"/>
      <w:r w:rsidRPr="00C77FF2">
        <w:rPr>
          <w:rFonts w:ascii="Menlo" w:eastAsia="Times New Roman" w:hAnsi="Menlo" w:cs="Menlo"/>
          <w:color w:val="000000" w:themeColor="text1"/>
          <w:sz w:val="10"/>
          <w:szCs w:val="10"/>
          <w:lang w:val="en-AU" w:eastAsia="en-GB"/>
        </w:rPr>
        <w:t>y_pred_proba</w:t>
      </w:r>
      <w:proofErr w:type="spellEnd"/>
      <w:r w:rsidRPr="00C77FF2">
        <w:rPr>
          <w:rFonts w:ascii="Menlo" w:eastAsia="Times New Roman" w:hAnsi="Menlo" w:cs="Menlo"/>
          <w:color w:val="000000" w:themeColor="text1"/>
          <w:sz w:val="10"/>
          <w:szCs w:val="10"/>
          <w:lang w:val="en-AU" w:eastAsia="en-GB"/>
        </w:rPr>
        <w:t xml:space="preserve"> not provided)</w:t>
      </w:r>
    </w:p>
    <w:p w14:paraId="6F360440" w14:textId="77777777" w:rsidR="00496022" w:rsidRPr="000D1AC3" w:rsidRDefault="00496022" w:rsidP="006D521A">
      <w:pPr>
        <w:pStyle w:val="References"/>
        <w:numPr>
          <w:ilvl w:val="0"/>
          <w:numId w:val="0"/>
        </w:numPr>
        <w:ind w:left="1080" w:hanging="360"/>
        <w:jc w:val="left"/>
        <w:rPr>
          <w:rFonts w:ascii="Menlo" w:eastAsia="Times New Roman" w:hAnsi="Menlo" w:cs="Menlo"/>
          <w:color w:val="000000" w:themeColor="text1"/>
          <w:sz w:val="15"/>
          <w:szCs w:val="15"/>
          <w:lang w:val="en-AU" w:eastAsia="en-GB"/>
        </w:rPr>
      </w:pPr>
    </w:p>
    <w:p w14:paraId="72C80449" w14:textId="3F654A59" w:rsidR="00496022" w:rsidRPr="000D1AC3" w:rsidRDefault="00496022" w:rsidP="00496022">
      <w:pPr>
        <w:pStyle w:val="References"/>
        <w:numPr>
          <w:ilvl w:val="0"/>
          <w:numId w:val="4"/>
        </w:numPr>
        <w:jc w:val="left"/>
        <w:rPr>
          <w:color w:val="000000" w:themeColor="text1"/>
        </w:rPr>
      </w:pPr>
      <w:r w:rsidRPr="000D1AC3">
        <w:rPr>
          <w:color w:val="000000" w:themeColor="text1"/>
        </w:rPr>
        <w:t>Accuracy and F10 score for best model:</w:t>
      </w:r>
    </w:p>
    <w:p w14:paraId="5F1ECC5C" w14:textId="024B8C95" w:rsidR="00496022" w:rsidRPr="006D521A" w:rsidRDefault="00496022" w:rsidP="001F5E9E">
      <w:pPr>
        <w:pStyle w:val="References"/>
        <w:numPr>
          <w:ilvl w:val="0"/>
          <w:numId w:val="0"/>
        </w:numPr>
        <w:ind w:left="720"/>
        <w:jc w:val="left"/>
        <w:rPr>
          <w:color w:val="000000" w:themeColor="text1"/>
          <w:sz w:val="13"/>
          <w:szCs w:val="11"/>
        </w:rPr>
      </w:pPr>
      <w:r w:rsidRPr="00496022">
        <w:rPr>
          <w:color w:val="000000" w:themeColor="text1"/>
          <w:sz w:val="13"/>
          <w:szCs w:val="11"/>
        </w:rPr>
        <w:drawing>
          <wp:inline distT="0" distB="0" distL="0" distR="0" wp14:anchorId="7DAFA833" wp14:editId="445FF34A">
            <wp:extent cx="2062976" cy="1111049"/>
            <wp:effectExtent l="0" t="0" r="0" b="0"/>
            <wp:docPr id="14764255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550" name="Picture 1" descr="A graph with blue and orange lines&#10;&#10;Description automatically generated"/>
                    <pic:cNvPicPr/>
                  </pic:nvPicPr>
                  <pic:blipFill>
                    <a:blip r:embed="rId27"/>
                    <a:stretch>
                      <a:fillRect/>
                    </a:stretch>
                  </pic:blipFill>
                  <pic:spPr>
                    <a:xfrm>
                      <a:off x="0" y="0"/>
                      <a:ext cx="2163768" cy="1165332"/>
                    </a:xfrm>
                    <a:prstGeom prst="rect">
                      <a:avLst/>
                    </a:prstGeom>
                  </pic:spPr>
                </pic:pic>
              </a:graphicData>
            </a:graphic>
          </wp:inline>
        </w:drawing>
      </w:r>
    </w:p>
    <w:sectPr w:rsidR="00496022" w:rsidRPr="006D521A" w:rsidSect="0074401D">
      <w:headerReference w:type="even" r:id="rId28"/>
      <w:headerReference w:type="default" r:id="rId29"/>
      <w:footerReference w:type="even" r:id="rId30"/>
      <w:footerReference w:type="default" r:id="rId31"/>
      <w:headerReference w:type="first" r:id="rId32"/>
      <w:footerReference w:type="first" r:id="rId33"/>
      <w:pgSz w:w="12240" w:h="15840"/>
      <w:pgMar w:top="720" w:right="720" w:bottom="720" w:left="72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CAADA" w14:textId="77777777" w:rsidR="0084169E" w:rsidRDefault="0084169E">
      <w:r>
        <w:separator/>
      </w:r>
    </w:p>
  </w:endnote>
  <w:endnote w:type="continuationSeparator" w:id="0">
    <w:p w14:paraId="5CA38D38" w14:textId="77777777" w:rsidR="0084169E" w:rsidRDefault="0084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12AE" w14:textId="77777777" w:rsidR="00247FD1" w:rsidRDefault="00247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3234" w14:textId="77777777" w:rsidR="00247FD1" w:rsidRDefault="00247F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0AB8A" w14:textId="77777777" w:rsidR="00247FD1" w:rsidRDefault="0024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982C2" w14:textId="77777777" w:rsidR="0084169E" w:rsidRDefault="0084169E">
      <w:r>
        <w:separator/>
      </w:r>
    </w:p>
  </w:footnote>
  <w:footnote w:type="continuationSeparator" w:id="0">
    <w:p w14:paraId="22B3D29E" w14:textId="77777777" w:rsidR="0084169E" w:rsidRDefault="00841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81EF" w14:textId="77777777" w:rsidR="00397E4C" w:rsidRDefault="00397E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DC11B" w14:textId="77777777" w:rsidR="00A523EC" w:rsidRDefault="00A523EC">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1802" w14:textId="77777777" w:rsidR="00A523EC" w:rsidRDefault="00A523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3" w15:restartNumberingAfterBreak="0">
    <w:nsid w:val="02FA67CA"/>
    <w:multiLevelType w:val="hybridMultilevel"/>
    <w:tmpl w:val="A6B4C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E06E8C"/>
    <w:multiLevelType w:val="hybridMultilevel"/>
    <w:tmpl w:val="803C06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23346C6"/>
    <w:multiLevelType w:val="hybridMultilevel"/>
    <w:tmpl w:val="1D92E2AA"/>
    <w:lvl w:ilvl="0" w:tplc="8CC02FB8">
      <w:start w:val="1"/>
      <w:numFmt w:val="bullet"/>
      <w:lvlText w:val=""/>
      <w:lvlJc w:val="left"/>
      <w:pPr>
        <w:ind w:left="720" w:hanging="360"/>
      </w:pPr>
      <w:rPr>
        <w:rFonts w:ascii="Symbol" w:eastAsia="DengXi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0C6F24"/>
    <w:multiLevelType w:val="hybridMultilevel"/>
    <w:tmpl w:val="A6B4CE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0160356">
    <w:abstractNumId w:val="0"/>
  </w:num>
  <w:num w:numId="2" w16cid:durableId="1085304582">
    <w:abstractNumId w:val="1"/>
  </w:num>
  <w:num w:numId="3" w16cid:durableId="301272207">
    <w:abstractNumId w:val="2"/>
  </w:num>
  <w:num w:numId="4" w16cid:durableId="927423639">
    <w:abstractNumId w:val="3"/>
  </w:num>
  <w:num w:numId="5" w16cid:durableId="651061473">
    <w:abstractNumId w:val="5"/>
  </w:num>
  <w:num w:numId="6" w16cid:durableId="1692996202">
    <w:abstractNumId w:val="4"/>
  </w:num>
  <w:num w:numId="7" w16cid:durableId="197546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42703"/>
    <w:rsid w:val="00064E09"/>
    <w:rsid w:val="0008048F"/>
    <w:rsid w:val="000C68F1"/>
    <w:rsid w:val="000D0A45"/>
    <w:rsid w:val="000D1AC3"/>
    <w:rsid w:val="00141943"/>
    <w:rsid w:val="00157E50"/>
    <w:rsid w:val="00170C4C"/>
    <w:rsid w:val="00175A1E"/>
    <w:rsid w:val="001B0A5D"/>
    <w:rsid w:val="001B1B89"/>
    <w:rsid w:val="001B3032"/>
    <w:rsid w:val="001F5E9E"/>
    <w:rsid w:val="002231A5"/>
    <w:rsid w:val="00232C1B"/>
    <w:rsid w:val="0024567F"/>
    <w:rsid w:val="00247FD1"/>
    <w:rsid w:val="002D1EBC"/>
    <w:rsid w:val="00397E4C"/>
    <w:rsid w:val="003C0471"/>
    <w:rsid w:val="004331B1"/>
    <w:rsid w:val="00465972"/>
    <w:rsid w:val="00494321"/>
    <w:rsid w:val="00496022"/>
    <w:rsid w:val="004A7D35"/>
    <w:rsid w:val="004D379A"/>
    <w:rsid w:val="005311A7"/>
    <w:rsid w:val="00562D6E"/>
    <w:rsid w:val="005D770D"/>
    <w:rsid w:val="005E2CEA"/>
    <w:rsid w:val="005F480C"/>
    <w:rsid w:val="00615E5D"/>
    <w:rsid w:val="0062350F"/>
    <w:rsid w:val="0064239D"/>
    <w:rsid w:val="0069397C"/>
    <w:rsid w:val="00696FA7"/>
    <w:rsid w:val="006B5CF9"/>
    <w:rsid w:val="006D521A"/>
    <w:rsid w:val="006D77A1"/>
    <w:rsid w:val="006F331D"/>
    <w:rsid w:val="00707018"/>
    <w:rsid w:val="0074401D"/>
    <w:rsid w:val="00747BE8"/>
    <w:rsid w:val="00761491"/>
    <w:rsid w:val="007A17B5"/>
    <w:rsid w:val="0084169E"/>
    <w:rsid w:val="00871C2F"/>
    <w:rsid w:val="00872C7E"/>
    <w:rsid w:val="008E5BFF"/>
    <w:rsid w:val="00910022"/>
    <w:rsid w:val="009438DD"/>
    <w:rsid w:val="0095352C"/>
    <w:rsid w:val="00980026"/>
    <w:rsid w:val="009F085E"/>
    <w:rsid w:val="009F24B5"/>
    <w:rsid w:val="00A10DE8"/>
    <w:rsid w:val="00A42C1F"/>
    <w:rsid w:val="00A523EC"/>
    <w:rsid w:val="00AA7FF0"/>
    <w:rsid w:val="00AC62C3"/>
    <w:rsid w:val="00B64A7C"/>
    <w:rsid w:val="00B778DA"/>
    <w:rsid w:val="00BA3B56"/>
    <w:rsid w:val="00BA4BDC"/>
    <w:rsid w:val="00BA79EB"/>
    <w:rsid w:val="00C77FF2"/>
    <w:rsid w:val="00C82874"/>
    <w:rsid w:val="00CA036B"/>
    <w:rsid w:val="00CA7974"/>
    <w:rsid w:val="00CB7C98"/>
    <w:rsid w:val="00D32F8B"/>
    <w:rsid w:val="00D342A3"/>
    <w:rsid w:val="00D51D63"/>
    <w:rsid w:val="00DA2B26"/>
    <w:rsid w:val="00DC2D2F"/>
    <w:rsid w:val="00DE2BF4"/>
    <w:rsid w:val="00E4276C"/>
    <w:rsid w:val="00EB204E"/>
    <w:rsid w:val="00ED3754"/>
    <w:rsid w:val="00F07729"/>
    <w:rsid w:val="00F1556B"/>
    <w:rsid w:val="00F1709E"/>
    <w:rsid w:val="00F2790A"/>
    <w:rsid w:val="00F374C8"/>
    <w:rsid w:val="00F856BC"/>
    <w:rsid w:val="00F9751E"/>
    <w:rsid w:val="00FE32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7AC7321"/>
  <w14:defaultImageDpi w14:val="300"/>
  <w15:chartTrackingRefBased/>
  <w15:docId w15:val="{AF840FFE-C9A8-2C45-BDEF-E8626DCE1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val="en-US"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styleId="DefaultParagraphFont0">
    <w:name w:val="Default Paragraph Font"/>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0"/>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397E4C"/>
    <w:rPr>
      <w:rFonts w:ascii="SimSun" w:eastAsia="SimSun"/>
      <w:sz w:val="18"/>
      <w:szCs w:val="18"/>
    </w:rPr>
  </w:style>
  <w:style w:type="character" w:customStyle="1" w:styleId="BalloonTextChar">
    <w:name w:val="Balloon Text Char"/>
    <w:link w:val="BalloonText"/>
    <w:uiPriority w:val="99"/>
    <w:semiHidden/>
    <w:rsid w:val="00397E4C"/>
    <w:rPr>
      <w:rFonts w:ascii="SimSun" w:eastAsia="SimSun"/>
      <w:sz w:val="18"/>
      <w:szCs w:val="18"/>
      <w:lang w:eastAsia="en-US"/>
    </w:rPr>
  </w:style>
  <w:style w:type="character" w:styleId="UnresolvedMention">
    <w:name w:val="Unresolved Mention"/>
    <w:basedOn w:val="DefaultParagraphFont"/>
    <w:uiPriority w:val="99"/>
    <w:semiHidden/>
    <w:unhideWhenUsed/>
    <w:rsid w:val="00872C7E"/>
    <w:rPr>
      <w:color w:val="605E5C"/>
      <w:shd w:val="clear" w:color="auto" w:fill="E1DFDD"/>
    </w:rPr>
  </w:style>
  <w:style w:type="paragraph" w:styleId="ListParagraph">
    <w:name w:val="List Paragraph"/>
    <w:basedOn w:val="Normal"/>
    <w:uiPriority w:val="72"/>
    <w:qFormat/>
    <w:rsid w:val="0074401D"/>
    <w:pPr>
      <w:ind w:left="720"/>
      <w:contextualSpacing/>
    </w:pPr>
  </w:style>
  <w:style w:type="paragraph" w:styleId="NormalWeb">
    <w:name w:val="Normal (Web)"/>
    <w:basedOn w:val="Normal"/>
    <w:uiPriority w:val="99"/>
    <w:semiHidden/>
    <w:unhideWhenUsed/>
    <w:rsid w:val="001B1B89"/>
    <w:pPr>
      <w:suppressAutoHyphens w:val="0"/>
      <w:autoSpaceDE/>
      <w:spacing w:before="100" w:beforeAutospacing="1" w:after="100" w:afterAutospacing="1"/>
    </w:pPr>
    <w:rPr>
      <w:rFonts w:eastAsia="Times New Roman"/>
      <w:sz w:val="24"/>
      <w:szCs w:val="24"/>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12128">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391269805">
      <w:bodyDiv w:val="1"/>
      <w:marLeft w:val="0"/>
      <w:marRight w:val="0"/>
      <w:marTop w:val="0"/>
      <w:marBottom w:val="0"/>
      <w:divBdr>
        <w:top w:val="none" w:sz="0" w:space="0" w:color="auto"/>
        <w:left w:val="none" w:sz="0" w:space="0" w:color="auto"/>
        <w:bottom w:val="none" w:sz="0" w:space="0" w:color="auto"/>
        <w:right w:val="none" w:sz="0" w:space="0" w:color="auto"/>
      </w:divBdr>
    </w:div>
    <w:div w:id="1726098614">
      <w:bodyDiv w:val="1"/>
      <w:marLeft w:val="0"/>
      <w:marRight w:val="0"/>
      <w:marTop w:val="0"/>
      <w:marBottom w:val="0"/>
      <w:divBdr>
        <w:top w:val="none" w:sz="0" w:space="0" w:color="auto"/>
        <w:left w:val="none" w:sz="0" w:space="0" w:color="auto"/>
        <w:bottom w:val="none" w:sz="0" w:space="0" w:color="auto"/>
        <w:right w:val="none" w:sz="0" w:space="0" w:color="auto"/>
      </w:divBdr>
    </w:div>
    <w:div w:id="1975911682">
      <w:bodyDiv w:val="1"/>
      <w:marLeft w:val="0"/>
      <w:marRight w:val="0"/>
      <w:marTop w:val="0"/>
      <w:marBottom w:val="0"/>
      <w:divBdr>
        <w:top w:val="none" w:sz="0" w:space="0" w:color="auto"/>
        <w:left w:val="none" w:sz="0" w:space="0" w:color="auto"/>
        <w:bottom w:val="none" w:sz="0" w:space="0" w:color="auto"/>
        <w:right w:val="none" w:sz="0" w:space="0" w:color="auto"/>
      </w:divBdr>
    </w:div>
    <w:div w:id="2030718177">
      <w:bodyDiv w:val="1"/>
      <w:marLeft w:val="0"/>
      <w:marRight w:val="0"/>
      <w:marTop w:val="0"/>
      <w:marBottom w:val="0"/>
      <w:divBdr>
        <w:top w:val="none" w:sz="0" w:space="0" w:color="auto"/>
        <w:left w:val="none" w:sz="0" w:space="0" w:color="auto"/>
        <w:bottom w:val="none" w:sz="0" w:space="0" w:color="auto"/>
        <w:right w:val="none" w:sz="0" w:space="0" w:color="auto"/>
      </w:divBdr>
    </w:div>
    <w:div w:id="211774808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kaggle.com/datasets/uciml/pima-indians-diabetes-database"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nnidadavolu4/DeepLearningFundamentals_a1772276"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mriquestions.com/what-is-a-neural-network.html" TargetMode="External"/><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2917</Words>
  <Characters>16631</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lpstr>
    </vt:vector>
  </TitlesOfParts>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Nimeesha Nidadavolu</cp:lastModifiedBy>
  <cp:revision>2</cp:revision>
  <cp:lastPrinted>2005-10-27T00:17:00Z</cp:lastPrinted>
  <dcterms:created xsi:type="dcterms:W3CDTF">2024-10-06T15:08:00Z</dcterms:created>
  <dcterms:modified xsi:type="dcterms:W3CDTF">2024-10-06T15:08:00Z</dcterms:modified>
</cp:coreProperties>
</file>